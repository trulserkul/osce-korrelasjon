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9672BB" w14:textId="77777777" w:rsidR="00A770AB" w:rsidRDefault="00915475" w:rsidP="002C73EA">
      <w:pPr>
        <w:jc w:val="center"/>
        <w:rPr>
          <w:b/>
          <w:sz w:val="34"/>
        </w:rPr>
      </w:pPr>
      <w:bookmarkStart w:id="0" w:name="_GoBack"/>
      <w:bookmarkEnd w:id="0"/>
      <w:r>
        <w:rPr>
          <w:b/>
          <w:sz w:val="34"/>
        </w:rPr>
        <w:t>BRANNSKADE -vurdering og tiltak</w:t>
      </w:r>
    </w:p>
    <w:p w14:paraId="08218030" w14:textId="77777777" w:rsidR="00060A4E" w:rsidRDefault="00060A4E" w:rsidP="00915475">
      <w:pPr>
        <w:rPr>
          <w:b/>
          <w:sz w:val="22"/>
          <w:u w:val="single"/>
        </w:rPr>
      </w:pPr>
    </w:p>
    <w:p w14:paraId="4E407D24" w14:textId="77777777" w:rsidR="00060A4E" w:rsidRDefault="00060A4E" w:rsidP="00060A4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A, B: se etter brannskade på lepper, nese, og brens ansiktshår/nesehår, brannskader på hals</w:t>
      </w:r>
    </w:p>
    <w:p w14:paraId="1B0DAC91" w14:textId="77777777" w:rsidR="00060A4E" w:rsidRDefault="00060A4E" w:rsidP="00060A4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C: Væskebehandling. Formel</w:t>
      </w:r>
    </w:p>
    <w:p w14:paraId="76A1EC06" w14:textId="77777777" w:rsidR="00060A4E" w:rsidRDefault="00060A4E" w:rsidP="00060A4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D: funksjonsnivå, GCS</w:t>
      </w:r>
    </w:p>
    <w:p w14:paraId="3CE8889B" w14:textId="77777777" w:rsidR="00060A4E" w:rsidRDefault="00060A4E" w:rsidP="00060A4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E: kle av og undersøk hele pasienten, elektriske skader</w:t>
      </w:r>
    </w:p>
    <w:p w14:paraId="3FCD87D6" w14:textId="77777777" w:rsidR="00060A4E" w:rsidRDefault="00060A4E" w:rsidP="00060A4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</w:p>
    <w:p w14:paraId="4AE0FB4D" w14:textId="77777777" w:rsidR="00060A4E" w:rsidRDefault="00060A4E" w:rsidP="00060A4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Innleggelse?</w:t>
      </w:r>
    </w:p>
    <w:p w14:paraId="34159BA7" w14:textId="77777777" w:rsidR="00060A4E" w:rsidRDefault="00060A4E" w:rsidP="00060A4E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ind w:hanging="720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&gt;15% konfluerende 2 grad, eller flekkvis dy 2.grad. Væske &gt;15% (&gt;10 barn)</w:t>
      </w:r>
    </w:p>
    <w:p w14:paraId="3C0137F9" w14:textId="77777777" w:rsidR="00060A4E" w:rsidRDefault="00060A4E" w:rsidP="00060A4E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ind w:hanging="720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Barn: &gt;5% —&gt; innleggelse</w:t>
      </w:r>
    </w:p>
    <w:p w14:paraId="15CD314A" w14:textId="77777777" w:rsidR="00060A4E" w:rsidRDefault="00060A4E" w:rsidP="00060A4E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ind w:hanging="720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3 grad = innleggelse</w:t>
      </w:r>
    </w:p>
    <w:p w14:paraId="7BE89196" w14:textId="77777777" w:rsidR="00060A4E" w:rsidRDefault="00060A4E" w:rsidP="00060A4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</w:p>
    <w:p w14:paraId="2426200E" w14:textId="77777777" w:rsidR="00060A4E" w:rsidRDefault="00060A4E" w:rsidP="00060A4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Primære tiltak:</w:t>
      </w:r>
    </w:p>
    <w:p w14:paraId="65A8769A" w14:textId="77777777" w:rsidR="00060A4E" w:rsidRDefault="00060A4E" w:rsidP="00060A4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ind w:hanging="720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kjøle ned pasienten</w:t>
      </w:r>
    </w:p>
    <w:p w14:paraId="0ADAD0A9" w14:textId="77777777" w:rsidR="00060A4E" w:rsidRDefault="00060A4E" w:rsidP="00060A4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ind w:hanging="720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smertestilllende</w:t>
      </w:r>
    </w:p>
    <w:p w14:paraId="0783874A" w14:textId="77777777" w:rsidR="00060A4E" w:rsidRDefault="00060A4E" w:rsidP="00060A4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ind w:hanging="720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brannskadevurdering</w:t>
      </w:r>
    </w:p>
    <w:p w14:paraId="5BE9D595" w14:textId="77777777" w:rsidR="00060A4E" w:rsidRDefault="00060A4E" w:rsidP="00060A4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</w:p>
    <w:p w14:paraId="34B39BB5" w14:textId="77777777" w:rsidR="00060A4E" w:rsidRDefault="00060A4E" w:rsidP="00060A4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Behandling på sykehus</w:t>
      </w:r>
    </w:p>
    <w:p w14:paraId="69693BC7" w14:textId="77777777" w:rsidR="00060A4E" w:rsidRDefault="00060A4E" w:rsidP="00060A4E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ind w:hanging="720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CVK, PVK, intraarteriell kateter, blærekatter, magesonde, intubasjon, vekt, bronchoskopi</w:t>
      </w:r>
    </w:p>
    <w:p w14:paraId="05273702" w14:textId="77777777" w:rsidR="00060A4E" w:rsidRDefault="00060A4E" w:rsidP="00060A4E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ind w:hanging="720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 xml:space="preserve">rens og vask sårene, rennede vann, </w:t>
      </w:r>
      <w:proofErr w:type="gramStart"/>
      <w:r>
        <w:rPr>
          <w:rFonts w:ascii="Helvetica Neue" w:hAnsi="Helvetica Neue" w:cs="Helvetica Neue"/>
        </w:rPr>
        <w:t>blemmer…</w:t>
      </w:r>
      <w:proofErr w:type="gramEnd"/>
    </w:p>
    <w:p w14:paraId="4C7608EA" w14:textId="77777777" w:rsidR="00060A4E" w:rsidRDefault="00060A4E" w:rsidP="00060A4E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ind w:hanging="720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Flamazine, brannskader i ansikt bandasjeres ikke, men smøres med vaselin</w:t>
      </w:r>
    </w:p>
    <w:p w14:paraId="083F55B5" w14:textId="77777777" w:rsidR="00060A4E" w:rsidRDefault="00060A4E" w:rsidP="00915475">
      <w:pPr>
        <w:rPr>
          <w:b/>
          <w:sz w:val="22"/>
          <w:u w:val="single"/>
        </w:rPr>
      </w:pPr>
    </w:p>
    <w:p w14:paraId="00C7B0F0" w14:textId="77777777" w:rsidR="00060A4E" w:rsidRDefault="00060A4E" w:rsidP="00915475">
      <w:pPr>
        <w:rPr>
          <w:b/>
          <w:sz w:val="22"/>
          <w:u w:val="single"/>
        </w:rPr>
      </w:pPr>
    </w:p>
    <w:p w14:paraId="75BC3B15" w14:textId="77777777" w:rsidR="00915475" w:rsidRPr="005A6D23" w:rsidRDefault="00915475" w:rsidP="00915475">
      <w:pPr>
        <w:rPr>
          <w:b/>
          <w:sz w:val="22"/>
          <w:u w:val="single"/>
        </w:rPr>
      </w:pPr>
      <w:r w:rsidRPr="005A6D23">
        <w:rPr>
          <w:b/>
          <w:sz w:val="22"/>
          <w:u w:val="single"/>
        </w:rPr>
        <w:t>EPIDEMIOLOGI</w:t>
      </w:r>
    </w:p>
    <w:p w14:paraId="51339BF3" w14:textId="77777777" w:rsidR="00915475" w:rsidRPr="005A6D23" w:rsidRDefault="00915475" w:rsidP="00915475">
      <w:pPr>
        <w:rPr>
          <w:sz w:val="22"/>
        </w:rPr>
      </w:pPr>
      <w:r w:rsidRPr="005A6D23">
        <w:rPr>
          <w:sz w:val="22"/>
        </w:rPr>
        <w:t>60/år dør</w:t>
      </w:r>
    </w:p>
    <w:p w14:paraId="43F294EA" w14:textId="77777777" w:rsidR="00915475" w:rsidRPr="005A6D23" w:rsidRDefault="00915475" w:rsidP="00915475">
      <w:pPr>
        <w:rPr>
          <w:sz w:val="22"/>
        </w:rPr>
      </w:pPr>
      <w:r w:rsidRPr="005A6D23">
        <w:rPr>
          <w:sz w:val="22"/>
        </w:rPr>
        <w:t>700 innleggelser/år</w:t>
      </w:r>
    </w:p>
    <w:p w14:paraId="4C47B477" w14:textId="77777777" w:rsidR="00915475" w:rsidRPr="005A6D23" w:rsidRDefault="00915475" w:rsidP="00915475">
      <w:pPr>
        <w:rPr>
          <w:sz w:val="22"/>
        </w:rPr>
      </w:pPr>
    </w:p>
    <w:p w14:paraId="75E322CD" w14:textId="1FE16567" w:rsidR="00915475" w:rsidRPr="005A6D23" w:rsidRDefault="00AA08D2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>
        <w:rPr>
          <w:noProof/>
          <w:sz w:val="22"/>
          <w:lang w:eastAsia="nb-N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FBED5F" wp14:editId="4AD89217">
                <wp:simplePos x="0" y="0"/>
                <wp:positionH relativeFrom="column">
                  <wp:posOffset>3771900</wp:posOffset>
                </wp:positionH>
                <wp:positionV relativeFrom="paragraph">
                  <wp:posOffset>463550</wp:posOffset>
                </wp:positionV>
                <wp:extent cx="1257300" cy="342900"/>
                <wp:effectExtent l="0" t="0" r="0" b="127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94E53" w14:textId="3498B5B0" w:rsidR="00AA08D2" w:rsidRDefault="00AA08D2">
                            <w:r>
                              <w:t>ArDyTyStIn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FBED5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97pt;margin-top:36.5pt;width:99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" filled="f" stroked="f">
                <v:textbox>
                  <w:txbxContent>
                    <w:p w14:paraId="71694E53" w14:textId="3498B5B0" w:rsidR="00AA08D2" w:rsidRDefault="00AA08D2">
                      <w:r>
                        <w:t>ArDyTyStIn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15475" w:rsidRPr="005A6D23">
        <w:rPr>
          <w:noProof/>
          <w:sz w:val="22"/>
          <w:lang w:eastAsia="nb-NO"/>
        </w:rPr>
        <mc:AlternateContent>
          <mc:Choice Requires="wps">
            <w:drawing>
              <wp:inline distT="0" distB="0" distL="0" distR="0" wp14:anchorId="31A09E8D" wp14:editId="79EF4D81">
                <wp:extent cx="3427909" cy="2702426"/>
                <wp:effectExtent l="0" t="0" r="26670" b="35560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7909" cy="270242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000000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8AA9521" w14:textId="77777777" w:rsidR="00915475" w:rsidRPr="007965A9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sz w:val="32"/>
                                <w:u w:val="single"/>
                                <w:lang w:val="en-US"/>
                              </w:rPr>
                            </w:pPr>
                            <w:r w:rsidRPr="007965A9">
                              <w:rPr>
                                <w:rFonts w:cs="Arial"/>
                                <w:sz w:val="32"/>
                                <w:u w:val="single"/>
                                <w:lang w:val="en-US"/>
                              </w:rPr>
                              <w:t>FØRSTE VURDERING</w:t>
                            </w:r>
                          </w:p>
                          <w:p w14:paraId="2327F166" w14:textId="77777777" w:rsidR="00915475" w:rsidRPr="007965A9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 w:val="32"/>
                                <w:lang w:val="en-US"/>
                              </w:rPr>
                              <w:t xml:space="preserve">1) </w:t>
                            </w:r>
                            <w:r w:rsidRPr="007965A9">
                              <w:rPr>
                                <w:rFonts w:cs="Arial"/>
                                <w:b/>
                                <w:bCs/>
                                <w:color w:val="FF0000"/>
                                <w:sz w:val="32"/>
                                <w:lang w:val="en-US"/>
                              </w:rPr>
                              <w:t>AREAL</w:t>
                            </w:r>
                            <w:r w:rsidRPr="007965A9">
                              <w:rPr>
                                <w:rFonts w:cs="Arial"/>
                                <w:b/>
                                <w:bCs/>
                                <w:sz w:val="32"/>
                                <w:lang w:val="en-US"/>
                              </w:rPr>
                              <w:t>vurdering</w:t>
                            </w:r>
                          </w:p>
                          <w:p w14:paraId="4E64AACC" w14:textId="77777777" w:rsidR="00915475" w:rsidRPr="007965A9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 w:val="32"/>
                                <w:lang w:val="en-US"/>
                              </w:rPr>
                              <w:t xml:space="preserve">2) </w:t>
                            </w:r>
                            <w:r w:rsidRPr="007965A9">
                              <w:rPr>
                                <w:rFonts w:cs="Arial"/>
                                <w:b/>
                                <w:bCs/>
                                <w:color w:val="FF0000"/>
                                <w:sz w:val="32"/>
                                <w:lang w:val="en-US"/>
                              </w:rPr>
                              <w:t>DYBDE</w:t>
                            </w:r>
                            <w:r w:rsidRPr="007965A9">
                              <w:rPr>
                                <w:rFonts w:cs="Arial"/>
                                <w:b/>
                                <w:bCs/>
                                <w:sz w:val="32"/>
                                <w:lang w:val="en-US"/>
                              </w:rPr>
                              <w:t>vurdering</w:t>
                            </w:r>
                          </w:p>
                          <w:p w14:paraId="06F93EA9" w14:textId="77777777" w:rsidR="00915475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b/>
                                <w:bCs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 w:val="32"/>
                                <w:lang w:val="en-US"/>
                              </w:rPr>
                              <w:t xml:space="preserve">3) </w:t>
                            </w:r>
                            <w:r w:rsidRPr="007965A9">
                              <w:rPr>
                                <w:rFonts w:cs="Arial"/>
                                <w:b/>
                                <w:bCs/>
                                <w:color w:val="FF0000"/>
                                <w:sz w:val="32"/>
                                <w:lang w:val="en-US"/>
                              </w:rPr>
                              <w:t xml:space="preserve">TYPE </w:t>
                            </w:r>
                            <w:r w:rsidRPr="007965A9">
                              <w:rPr>
                                <w:rFonts w:cs="Arial"/>
                                <w:b/>
                                <w:bCs/>
                                <w:sz w:val="32"/>
                                <w:lang w:val="en-US"/>
                              </w:rPr>
                              <w:t>årsak/stoff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32"/>
                                <w:lang w:val="en-US"/>
                              </w:rPr>
                              <w:t>, sjekk spesielt</w:t>
                            </w:r>
                          </w:p>
                          <w:p w14:paraId="22E5981D" w14:textId="10D2A615" w:rsidR="00915475" w:rsidRPr="007965A9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left="720"/>
                              <w:rPr>
                                <w:rFonts w:cs="Arial"/>
                                <w:b/>
                                <w:sz w:val="26"/>
                                <w:lang w:val="en-US"/>
                              </w:rPr>
                            </w:pPr>
                            <w:r w:rsidRPr="007965A9">
                              <w:rPr>
                                <w:rFonts w:cs="Arial"/>
                                <w:b/>
                                <w:sz w:val="26"/>
                                <w:lang w:val="en-US"/>
                              </w:rPr>
                              <w:t>a) Elektrisitet</w:t>
                            </w:r>
                            <w:r w:rsidR="007D7EF3">
                              <w:rPr>
                                <w:rFonts w:cs="Arial"/>
                                <w:b/>
                                <w:sz w:val="26"/>
                                <w:lang w:val="en-US"/>
                              </w:rPr>
                              <w:t xml:space="preserve"> – sjekk hender</w:t>
                            </w:r>
                          </w:p>
                          <w:p w14:paraId="5D094549" w14:textId="77777777" w:rsidR="00915475" w:rsidRPr="007965A9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left="720"/>
                              <w:rPr>
                                <w:rFonts w:cs="Arial"/>
                                <w:b/>
                                <w:sz w:val="26"/>
                                <w:lang w:val="en-US"/>
                              </w:rPr>
                            </w:pPr>
                            <w:r w:rsidRPr="007965A9">
                              <w:rPr>
                                <w:rFonts w:cs="Arial"/>
                                <w:b/>
                                <w:sz w:val="26"/>
                                <w:lang w:val="en-US"/>
                              </w:rPr>
                              <w:t>b) Kjemikalier</w:t>
                            </w:r>
                          </w:p>
                          <w:p w14:paraId="47B3D690" w14:textId="77777777" w:rsidR="00915475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 w:val="32"/>
                                <w:lang w:val="en-US"/>
                              </w:rPr>
                              <w:t xml:space="preserve">4) </w:t>
                            </w:r>
                            <w:r w:rsidRPr="007965A9">
                              <w:rPr>
                                <w:rFonts w:cs="Arial"/>
                                <w:b/>
                                <w:bCs/>
                                <w:color w:val="FF0000"/>
                                <w:sz w:val="32"/>
                                <w:lang w:val="en-US"/>
                              </w:rPr>
                              <w:t>STED</w:t>
                            </w:r>
                            <w:r w:rsidRPr="007965A9">
                              <w:rPr>
                                <w:rFonts w:cs="Arial"/>
                                <w:b/>
                                <w:bCs/>
                                <w:sz w:val="32"/>
                                <w:lang w:val="en-US"/>
                              </w:rPr>
                              <w:t>, sjekk spesielt</w:t>
                            </w:r>
                          </w:p>
                          <w:p w14:paraId="593B325F" w14:textId="77777777" w:rsidR="00915475" w:rsidRPr="007965A9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left="720"/>
                              <w:rPr>
                                <w:rFonts w:cs="Arial"/>
                                <w:sz w:val="26"/>
                                <w:lang w:val="en-US"/>
                              </w:rPr>
                            </w:pPr>
                            <w:r w:rsidRPr="007965A9">
                              <w:rPr>
                                <w:rFonts w:cs="Arial"/>
                                <w:b/>
                                <w:bCs/>
                                <w:sz w:val="26"/>
                                <w:lang w:val="en-US"/>
                              </w:rPr>
                              <w:t>a) Sirkulære ekstremitetskader</w:t>
                            </w:r>
                          </w:p>
                          <w:p w14:paraId="4F083B1B" w14:textId="77777777" w:rsidR="00915475" w:rsidRPr="007965A9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left="720"/>
                              <w:rPr>
                                <w:rFonts w:cs="Arial"/>
                                <w:sz w:val="26"/>
                                <w:lang w:val="en-US"/>
                              </w:rPr>
                            </w:pPr>
                            <w:r w:rsidRPr="007965A9">
                              <w:rPr>
                                <w:rFonts w:cs="Arial"/>
                                <w:b/>
                                <w:bCs/>
                                <w:sz w:val="26"/>
                                <w:lang w:val="en-US"/>
                              </w:rPr>
                              <w:t>b) Øye</w:t>
                            </w:r>
                          </w:p>
                          <w:p w14:paraId="09D0576C" w14:textId="77777777" w:rsidR="00915475" w:rsidRPr="00190C3E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b/>
                                <w:bCs/>
                                <w:sz w:val="30"/>
                                <w:lang w:val="en-US"/>
                              </w:rPr>
                            </w:pPr>
                            <w:r w:rsidRPr="00190C3E">
                              <w:rPr>
                                <w:rFonts w:cs="Arial"/>
                                <w:b/>
                                <w:bCs/>
                                <w:sz w:val="30"/>
                                <w:lang w:val="en-US"/>
                              </w:rPr>
                              <w:t xml:space="preserve">5) </w:t>
                            </w:r>
                            <w:r w:rsidRPr="00190C3E">
                              <w:rPr>
                                <w:rFonts w:cs="Arial"/>
                                <w:b/>
                                <w:bCs/>
                                <w:color w:val="FF0000"/>
                                <w:sz w:val="30"/>
                                <w:lang w:val="en-US"/>
                              </w:rPr>
                              <w:t>INHALASJON</w:t>
                            </w:r>
                          </w:p>
                          <w:p w14:paraId="18B69132" w14:textId="77777777" w:rsidR="00915475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left="720"/>
                              <w:rPr>
                                <w:rFonts w:cs="Arial"/>
                                <w:b/>
                                <w:bCs/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 w:val="26"/>
                                <w:lang w:val="en-US"/>
                              </w:rPr>
                              <w:t>a</w:t>
                            </w:r>
                            <w:r w:rsidRPr="007965A9">
                              <w:rPr>
                                <w:rFonts w:cs="Arial"/>
                                <w:b/>
                                <w:bCs/>
                                <w:sz w:val="26"/>
                                <w:lang w:val="en-US"/>
                              </w:rPr>
                              <w:t>) Ansikt-&gt;Munn-&gt;Svelg</w:t>
                            </w:r>
                          </w:p>
                          <w:p w14:paraId="0F7F8E85" w14:textId="2B8B4EDF" w:rsidR="007D7EF3" w:rsidRDefault="007D7EF3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left="720"/>
                              <w:rPr>
                                <w:rFonts w:cs="Arial"/>
                                <w:b/>
                                <w:bCs/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 w:val="26"/>
                                <w:lang w:val="en-US"/>
                              </w:rPr>
                              <w:t>hør om pasienten puster bra</w:t>
                            </w:r>
                          </w:p>
                          <w:p w14:paraId="2EECDF2A" w14:textId="77777777" w:rsidR="00915475" w:rsidRPr="007965A9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sz w:val="2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A09E8D" id="Text Box 35" o:spid="_x0000_s1027" type="#_x0000_t202" style="width:269.9pt;height:21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" fillcolor="#f2dbdb [661]">
                <v:textbox style="mso-fit-shape-to-text:t">
                  <w:txbxContent>
                    <w:p w14:paraId="58AA9521" w14:textId="77777777" w:rsidR="00915475" w:rsidRPr="007965A9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sz w:val="32"/>
                          <w:u w:val="single"/>
                          <w:lang w:val="en-US"/>
                        </w:rPr>
                      </w:pPr>
                      <w:r w:rsidRPr="007965A9">
                        <w:rPr>
                          <w:rFonts w:cs="Arial"/>
                          <w:sz w:val="32"/>
                          <w:u w:val="single"/>
                          <w:lang w:val="en-US"/>
                        </w:rPr>
                        <w:t>FØRSTE VURDERING</w:t>
                      </w:r>
                    </w:p>
                    <w:p w14:paraId="2327F166" w14:textId="77777777" w:rsidR="00915475" w:rsidRPr="007965A9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sz w:val="32"/>
                          <w:lang w:val="en-US"/>
                        </w:rPr>
                      </w:pPr>
                      <w:r>
                        <w:rPr>
                          <w:rFonts w:cs="Arial"/>
                          <w:b/>
                          <w:bCs/>
                          <w:sz w:val="32"/>
                          <w:lang w:val="en-US"/>
                        </w:rPr>
                        <w:t xml:space="preserve">1) </w:t>
                      </w:r>
                      <w:r w:rsidRPr="007965A9">
                        <w:rPr>
                          <w:rFonts w:cs="Arial"/>
                          <w:b/>
                          <w:bCs/>
                          <w:color w:val="FF0000"/>
                          <w:sz w:val="32"/>
                          <w:lang w:val="en-US"/>
                        </w:rPr>
                        <w:t>AREAL</w:t>
                      </w:r>
                      <w:r w:rsidRPr="007965A9">
                        <w:rPr>
                          <w:rFonts w:cs="Arial"/>
                          <w:b/>
                          <w:bCs/>
                          <w:sz w:val="32"/>
                          <w:lang w:val="en-US"/>
                        </w:rPr>
                        <w:t>vurdering</w:t>
                      </w:r>
                    </w:p>
                    <w:p w14:paraId="4E64AACC" w14:textId="77777777" w:rsidR="00915475" w:rsidRPr="007965A9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sz w:val="32"/>
                          <w:lang w:val="en-US"/>
                        </w:rPr>
                      </w:pPr>
                      <w:r>
                        <w:rPr>
                          <w:rFonts w:cs="Arial"/>
                          <w:b/>
                          <w:bCs/>
                          <w:sz w:val="32"/>
                          <w:lang w:val="en-US"/>
                        </w:rPr>
                        <w:t xml:space="preserve">2) </w:t>
                      </w:r>
                      <w:r w:rsidRPr="007965A9">
                        <w:rPr>
                          <w:rFonts w:cs="Arial"/>
                          <w:b/>
                          <w:bCs/>
                          <w:color w:val="FF0000"/>
                          <w:sz w:val="32"/>
                          <w:lang w:val="en-US"/>
                        </w:rPr>
                        <w:t>DYBDE</w:t>
                      </w:r>
                      <w:r w:rsidRPr="007965A9">
                        <w:rPr>
                          <w:rFonts w:cs="Arial"/>
                          <w:b/>
                          <w:bCs/>
                          <w:sz w:val="32"/>
                          <w:lang w:val="en-US"/>
                        </w:rPr>
                        <w:t>vurdering</w:t>
                      </w:r>
                    </w:p>
                    <w:p w14:paraId="06F93EA9" w14:textId="77777777" w:rsidR="00915475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b/>
                          <w:bCs/>
                          <w:sz w:val="32"/>
                          <w:lang w:val="en-US"/>
                        </w:rPr>
                      </w:pPr>
                      <w:r>
                        <w:rPr>
                          <w:rFonts w:cs="Arial"/>
                          <w:b/>
                          <w:bCs/>
                          <w:sz w:val="32"/>
                          <w:lang w:val="en-US"/>
                        </w:rPr>
                        <w:t xml:space="preserve">3) </w:t>
                      </w:r>
                      <w:r w:rsidRPr="007965A9">
                        <w:rPr>
                          <w:rFonts w:cs="Arial"/>
                          <w:b/>
                          <w:bCs/>
                          <w:color w:val="FF0000"/>
                          <w:sz w:val="32"/>
                          <w:lang w:val="en-US"/>
                        </w:rPr>
                        <w:t xml:space="preserve">TYPE </w:t>
                      </w:r>
                      <w:r w:rsidRPr="007965A9">
                        <w:rPr>
                          <w:rFonts w:cs="Arial"/>
                          <w:b/>
                          <w:bCs/>
                          <w:sz w:val="32"/>
                          <w:lang w:val="en-US"/>
                        </w:rPr>
                        <w:t>årsak/stoff</w:t>
                      </w:r>
                      <w:r>
                        <w:rPr>
                          <w:rFonts w:cs="Arial"/>
                          <w:b/>
                          <w:bCs/>
                          <w:sz w:val="32"/>
                          <w:lang w:val="en-US"/>
                        </w:rPr>
                        <w:t>, sjekk spesielt</w:t>
                      </w:r>
                    </w:p>
                    <w:p w14:paraId="22E5981D" w14:textId="10D2A615" w:rsidR="00915475" w:rsidRPr="007965A9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ind w:left="720"/>
                        <w:rPr>
                          <w:rFonts w:cs="Arial"/>
                          <w:b/>
                          <w:sz w:val="26"/>
                          <w:lang w:val="en-US"/>
                        </w:rPr>
                      </w:pPr>
                      <w:r w:rsidRPr="007965A9">
                        <w:rPr>
                          <w:rFonts w:cs="Arial"/>
                          <w:b/>
                          <w:sz w:val="26"/>
                          <w:lang w:val="en-US"/>
                        </w:rPr>
                        <w:t>a) Elektrisitet</w:t>
                      </w:r>
                      <w:r w:rsidR="007D7EF3">
                        <w:rPr>
                          <w:rFonts w:cs="Arial"/>
                          <w:b/>
                          <w:sz w:val="26"/>
                          <w:lang w:val="en-US"/>
                        </w:rPr>
                        <w:t xml:space="preserve"> – sjekk hender</w:t>
                      </w:r>
                    </w:p>
                    <w:p w14:paraId="5D094549" w14:textId="77777777" w:rsidR="00915475" w:rsidRPr="007965A9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ind w:left="720"/>
                        <w:rPr>
                          <w:rFonts w:cs="Arial"/>
                          <w:b/>
                          <w:sz w:val="26"/>
                          <w:lang w:val="en-US"/>
                        </w:rPr>
                      </w:pPr>
                      <w:r w:rsidRPr="007965A9">
                        <w:rPr>
                          <w:rFonts w:cs="Arial"/>
                          <w:b/>
                          <w:sz w:val="26"/>
                          <w:lang w:val="en-US"/>
                        </w:rPr>
                        <w:t>b) Kjemikalier</w:t>
                      </w:r>
                    </w:p>
                    <w:p w14:paraId="47B3D690" w14:textId="77777777" w:rsidR="00915475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sz w:val="32"/>
                          <w:lang w:val="en-US"/>
                        </w:rPr>
                      </w:pPr>
                      <w:r>
                        <w:rPr>
                          <w:rFonts w:cs="Arial"/>
                          <w:b/>
                          <w:bCs/>
                          <w:sz w:val="32"/>
                          <w:lang w:val="en-US"/>
                        </w:rPr>
                        <w:t xml:space="preserve">4) </w:t>
                      </w:r>
                      <w:r w:rsidRPr="007965A9">
                        <w:rPr>
                          <w:rFonts w:cs="Arial"/>
                          <w:b/>
                          <w:bCs/>
                          <w:color w:val="FF0000"/>
                          <w:sz w:val="32"/>
                          <w:lang w:val="en-US"/>
                        </w:rPr>
                        <w:t>STED</w:t>
                      </w:r>
                      <w:r w:rsidRPr="007965A9">
                        <w:rPr>
                          <w:rFonts w:cs="Arial"/>
                          <w:b/>
                          <w:bCs/>
                          <w:sz w:val="32"/>
                          <w:lang w:val="en-US"/>
                        </w:rPr>
                        <w:t>, sjekk spesielt</w:t>
                      </w:r>
                    </w:p>
                    <w:p w14:paraId="593B325F" w14:textId="77777777" w:rsidR="00915475" w:rsidRPr="007965A9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ind w:left="720"/>
                        <w:rPr>
                          <w:rFonts w:cs="Arial"/>
                          <w:sz w:val="26"/>
                          <w:lang w:val="en-US"/>
                        </w:rPr>
                      </w:pPr>
                      <w:r w:rsidRPr="007965A9">
                        <w:rPr>
                          <w:rFonts w:cs="Arial"/>
                          <w:b/>
                          <w:bCs/>
                          <w:sz w:val="26"/>
                          <w:lang w:val="en-US"/>
                        </w:rPr>
                        <w:t>a) Sirkulære ekstremitetskader</w:t>
                      </w:r>
                    </w:p>
                    <w:p w14:paraId="4F083B1B" w14:textId="77777777" w:rsidR="00915475" w:rsidRPr="007965A9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ind w:left="720"/>
                        <w:rPr>
                          <w:rFonts w:cs="Arial"/>
                          <w:sz w:val="26"/>
                          <w:lang w:val="en-US"/>
                        </w:rPr>
                      </w:pPr>
                      <w:r w:rsidRPr="007965A9">
                        <w:rPr>
                          <w:rFonts w:cs="Arial"/>
                          <w:b/>
                          <w:bCs/>
                          <w:sz w:val="26"/>
                          <w:lang w:val="en-US"/>
                        </w:rPr>
                        <w:t>b) Øye</w:t>
                      </w:r>
                    </w:p>
                    <w:p w14:paraId="09D0576C" w14:textId="77777777" w:rsidR="00915475" w:rsidRPr="00190C3E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b/>
                          <w:bCs/>
                          <w:sz w:val="30"/>
                          <w:lang w:val="en-US"/>
                        </w:rPr>
                      </w:pPr>
                      <w:r w:rsidRPr="00190C3E">
                        <w:rPr>
                          <w:rFonts w:cs="Arial"/>
                          <w:b/>
                          <w:bCs/>
                          <w:sz w:val="30"/>
                          <w:lang w:val="en-US"/>
                        </w:rPr>
                        <w:t xml:space="preserve">5) </w:t>
                      </w:r>
                      <w:r w:rsidRPr="00190C3E">
                        <w:rPr>
                          <w:rFonts w:cs="Arial"/>
                          <w:b/>
                          <w:bCs/>
                          <w:color w:val="FF0000"/>
                          <w:sz w:val="30"/>
                          <w:lang w:val="en-US"/>
                        </w:rPr>
                        <w:t>INHALASJON</w:t>
                      </w:r>
                    </w:p>
                    <w:p w14:paraId="18B69132" w14:textId="77777777" w:rsidR="00915475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ind w:left="720"/>
                        <w:rPr>
                          <w:rFonts w:cs="Arial"/>
                          <w:b/>
                          <w:bCs/>
                          <w:sz w:val="26"/>
                          <w:lang w:val="en-US"/>
                        </w:rPr>
                      </w:pPr>
                      <w:r>
                        <w:rPr>
                          <w:rFonts w:cs="Arial"/>
                          <w:b/>
                          <w:bCs/>
                          <w:sz w:val="26"/>
                          <w:lang w:val="en-US"/>
                        </w:rPr>
                        <w:t>a</w:t>
                      </w:r>
                      <w:r w:rsidRPr="007965A9">
                        <w:rPr>
                          <w:rFonts w:cs="Arial"/>
                          <w:b/>
                          <w:bCs/>
                          <w:sz w:val="26"/>
                          <w:lang w:val="en-US"/>
                        </w:rPr>
                        <w:t>) Ansikt-&gt;Munn-&gt;Svelg</w:t>
                      </w:r>
                    </w:p>
                    <w:p w14:paraId="0F7F8E85" w14:textId="2B8B4EDF" w:rsidR="007D7EF3" w:rsidRDefault="007D7EF3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ind w:left="720"/>
                        <w:rPr>
                          <w:rFonts w:cs="Arial"/>
                          <w:b/>
                          <w:bCs/>
                          <w:sz w:val="26"/>
                          <w:lang w:val="en-US"/>
                        </w:rPr>
                      </w:pPr>
                      <w:r>
                        <w:rPr>
                          <w:rFonts w:cs="Arial"/>
                          <w:b/>
                          <w:bCs/>
                          <w:sz w:val="26"/>
                          <w:lang w:val="en-US"/>
                        </w:rPr>
                        <w:t>hør om pasienten puster bra</w:t>
                      </w:r>
                    </w:p>
                    <w:p w14:paraId="2EECDF2A" w14:textId="77777777" w:rsidR="00915475" w:rsidRPr="007965A9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sz w:val="26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5BB100E" w14:textId="77777777" w:rsidR="00915475" w:rsidRPr="00AA08D2" w:rsidRDefault="00915475" w:rsidP="00915475">
      <w:pPr>
        <w:widowControl w:val="0"/>
        <w:autoSpaceDE w:val="0"/>
        <w:autoSpaceDN w:val="0"/>
        <w:adjustRightInd w:val="0"/>
        <w:rPr>
          <w:rFonts w:cs="Arial"/>
          <w:b/>
          <w:sz w:val="22"/>
          <w:lang w:val="en-US"/>
        </w:rPr>
      </w:pPr>
      <w:r w:rsidRPr="00AA08D2">
        <w:rPr>
          <w:rFonts w:cs="Arial"/>
          <w:b/>
          <w:sz w:val="22"/>
          <w:lang w:val="en-US"/>
        </w:rPr>
        <w:t>VIKTIGSTE PARAMETRE</w:t>
      </w:r>
    </w:p>
    <w:p w14:paraId="1463AD0D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Alder</w:t>
      </w:r>
    </w:p>
    <w:p w14:paraId="4EF27588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Utbredelse i prosent</w:t>
      </w:r>
    </w:p>
    <w:p w14:paraId="4693C9E2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</w:p>
    <w:p w14:paraId="2EB4B706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34"/>
          <w:lang w:val="en-US"/>
        </w:rPr>
      </w:pPr>
      <w:r w:rsidRPr="005A6D23">
        <w:rPr>
          <w:rFonts w:cs="Arial"/>
          <w:b/>
          <w:bCs/>
          <w:sz w:val="34"/>
          <w:lang w:val="en-US"/>
        </w:rPr>
        <w:t>1) AREAL</w:t>
      </w:r>
    </w:p>
    <w:p w14:paraId="65DE2570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u w:val="single"/>
          <w:lang w:val="en-US"/>
        </w:rPr>
      </w:pPr>
      <w:r w:rsidRPr="005A6D23">
        <w:rPr>
          <w:rFonts w:cs="Arial"/>
          <w:sz w:val="22"/>
          <w:u w:val="single"/>
          <w:lang w:val="en-US"/>
        </w:rPr>
        <w:t>VOKSNE</w:t>
      </w:r>
    </w:p>
    <w:p w14:paraId="164F25BD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b/>
          <w:lang w:val="en-US"/>
        </w:rPr>
      </w:pPr>
      <w:r w:rsidRPr="005A6D23">
        <w:rPr>
          <w:rFonts w:cs="Arial"/>
          <w:b/>
          <w:lang w:val="en-US"/>
        </w:rPr>
        <w:t>9-regel fom 9 år</w:t>
      </w:r>
    </w:p>
    <w:p w14:paraId="75677449" w14:textId="617EF53B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Regner ikke med 1. gradsområder i TBSA (Ingen infeksjonsrisiko eller væsking fra 1. grad</w:t>
      </w:r>
      <w:r w:rsidR="00AA08D2">
        <w:rPr>
          <w:rFonts w:cs="Arial"/>
          <w:sz w:val="22"/>
          <w:lang w:val="en-US"/>
        </w:rPr>
        <w:t>)</w:t>
      </w:r>
    </w:p>
    <w:p w14:paraId="1CE5104E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9%= HODE+HALS</w:t>
      </w:r>
    </w:p>
    <w:p w14:paraId="1AAF3683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ascii="Helvetica" w:hAnsi="Helvetica" w:cs="Helvetica"/>
          <w:noProof/>
          <w:sz w:val="22"/>
          <w:u w:val="single"/>
          <w:lang w:eastAsia="nb-NO"/>
        </w:rPr>
        <w:lastRenderedPageBreak/>
        <w:drawing>
          <wp:anchor distT="0" distB="0" distL="114300" distR="114300" simplePos="0" relativeHeight="251659264" behindDoc="0" locked="0" layoutInCell="1" allowOverlap="1" wp14:anchorId="6C7D363C" wp14:editId="1A969D0D">
            <wp:simplePos x="0" y="0"/>
            <wp:positionH relativeFrom="column">
              <wp:posOffset>2626360</wp:posOffset>
            </wp:positionH>
            <wp:positionV relativeFrom="paragraph">
              <wp:posOffset>0</wp:posOffset>
            </wp:positionV>
            <wp:extent cx="3226435" cy="3836814"/>
            <wp:effectExtent l="25400" t="25400" r="24765" b="24130"/>
            <wp:wrapNone/>
            <wp:docPr id="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435" cy="383681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6D23">
        <w:rPr>
          <w:rFonts w:cs="Arial"/>
          <w:sz w:val="22"/>
          <w:lang w:val="en-US"/>
        </w:rPr>
        <w:t>9%= EN ARM</w:t>
      </w:r>
    </w:p>
    <w:p w14:paraId="4ECAFF94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18%= ETT BEN</w:t>
      </w:r>
    </w:p>
    <w:p w14:paraId="5CBBAF40" w14:textId="77777777" w:rsidR="00915475" w:rsidRPr="005A6D23" w:rsidRDefault="00915475" w:rsidP="00915475">
      <w:pPr>
        <w:widowControl w:val="0"/>
        <w:autoSpaceDE w:val="0"/>
        <w:autoSpaceDN w:val="0"/>
        <w:adjustRightInd w:val="0"/>
        <w:ind w:left="720"/>
        <w:rPr>
          <w:rFonts w:cs="Arial"/>
          <w:sz w:val="18"/>
          <w:lang w:val="en-US"/>
        </w:rPr>
      </w:pPr>
      <w:r w:rsidRPr="005A6D23">
        <w:rPr>
          <w:rFonts w:cs="Arial"/>
          <w:sz w:val="18"/>
          <w:lang w:val="en-US"/>
        </w:rPr>
        <w:t>9% = LÅR</w:t>
      </w:r>
    </w:p>
    <w:p w14:paraId="273F05F7" w14:textId="77777777" w:rsidR="00915475" w:rsidRPr="005A6D23" w:rsidRDefault="00915475" w:rsidP="00915475">
      <w:pPr>
        <w:widowControl w:val="0"/>
        <w:autoSpaceDE w:val="0"/>
        <w:autoSpaceDN w:val="0"/>
        <w:adjustRightInd w:val="0"/>
        <w:ind w:left="720"/>
        <w:rPr>
          <w:rFonts w:cs="Arial"/>
          <w:sz w:val="22"/>
          <w:lang w:val="en-US"/>
        </w:rPr>
      </w:pPr>
      <w:r w:rsidRPr="005A6D23">
        <w:rPr>
          <w:rFonts w:cs="Arial"/>
          <w:sz w:val="18"/>
          <w:lang w:val="en-US"/>
        </w:rPr>
        <w:t>9% = LEGG OG FOT</w:t>
      </w:r>
    </w:p>
    <w:p w14:paraId="37D494CC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36% = TRUNKUS</w:t>
      </w:r>
    </w:p>
    <w:p w14:paraId="715D1532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     13% FREMRE TRUNKUS</w:t>
      </w:r>
    </w:p>
    <w:p w14:paraId="1B031D1F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     13% BAKRE TRUNKUS</w:t>
      </w:r>
    </w:p>
    <w:p w14:paraId="6180EEC6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     5% PR SIDE TRUNKUS</w:t>
      </w:r>
    </w:p>
    <w:p w14:paraId="2A550AD5" w14:textId="79656A3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1% HÅNDFLATE</w:t>
      </w:r>
      <w:r w:rsidR="00AA08D2">
        <w:rPr>
          <w:rFonts w:cs="Arial"/>
          <w:sz w:val="22"/>
          <w:lang w:val="en-US"/>
        </w:rPr>
        <w:t xml:space="preserve"> &lt;-Bruk som mål!</w:t>
      </w:r>
    </w:p>
    <w:p w14:paraId="1B8D4C3F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</w:p>
    <w:p w14:paraId="16B2CF93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u w:val="single"/>
          <w:lang w:val="en-US"/>
        </w:rPr>
      </w:pPr>
      <w:r w:rsidRPr="005A6D23">
        <w:rPr>
          <w:rFonts w:cs="Arial"/>
          <w:sz w:val="22"/>
          <w:u w:val="single"/>
          <w:lang w:val="en-US"/>
        </w:rPr>
        <w:t>BARN</w:t>
      </w:r>
    </w:p>
    <w:p w14:paraId="64D20734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Egne regler pr alder</w:t>
      </w:r>
    </w:p>
    <w:p w14:paraId="686B36B2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AA08D2">
        <w:rPr>
          <w:noProof/>
          <w:sz w:val="14"/>
          <w:lang w:eastAsia="nb-NO"/>
        </w:rPr>
        <mc:AlternateContent>
          <mc:Choice Requires="wps">
            <w:drawing>
              <wp:inline distT="0" distB="0" distL="0" distR="0" wp14:anchorId="1F13BBF0" wp14:editId="4FA0D478">
                <wp:extent cx="2214880" cy="1208405"/>
                <wp:effectExtent l="0" t="0" r="17780" b="33655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880" cy="1208405"/>
                        </a:xfrm>
                        <a:prstGeom prst="rect">
                          <a:avLst/>
                        </a:prstGeom>
                        <a:solidFill>
                          <a:srgbClr val="F2DCDB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27754DF" w14:textId="77777777" w:rsidR="00915475" w:rsidRPr="00AA08D2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sz w:val="20"/>
                                <w:lang w:val="en-US"/>
                              </w:rPr>
                            </w:pPr>
                            <w:r w:rsidRPr="00AA08D2">
                              <w:rPr>
                                <w:rFonts w:cs="Arial"/>
                                <w:sz w:val="20"/>
                                <w:u w:val="single"/>
                                <w:lang w:val="en-US"/>
                              </w:rPr>
                              <w:t>Konsekvens for behandling</w:t>
                            </w:r>
                          </w:p>
                          <w:p w14:paraId="16FFE63A" w14:textId="77777777" w:rsidR="00915475" w:rsidRPr="00AA08D2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b/>
                                <w:sz w:val="20"/>
                                <w:lang w:val="en-US"/>
                              </w:rPr>
                            </w:pPr>
                            <w:r w:rsidRPr="00AA08D2">
                              <w:rPr>
                                <w:rFonts w:cs="Arial"/>
                                <w:b/>
                                <w:sz w:val="20"/>
                                <w:lang w:val="en-US"/>
                              </w:rPr>
                              <w:t>Innleggelse (voksne)</w:t>
                            </w:r>
                          </w:p>
                          <w:p w14:paraId="722FF22B" w14:textId="77777777" w:rsidR="00915475" w:rsidRPr="00AA08D2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b/>
                                <w:color w:val="FF0000"/>
                                <w:sz w:val="22"/>
                                <w:lang w:val="en-US"/>
                              </w:rPr>
                            </w:pPr>
                            <w:r w:rsidRPr="00AA08D2">
                              <w:rPr>
                                <w:rFonts w:cs="Arial"/>
                                <w:b/>
                                <w:color w:val="FF0000"/>
                                <w:sz w:val="22"/>
                                <w:lang w:val="en-US"/>
                              </w:rPr>
                              <w:t xml:space="preserve">&gt;15% konfl. 2. gr </w:t>
                            </w:r>
                          </w:p>
                          <w:p w14:paraId="346A572E" w14:textId="5C50894D" w:rsidR="00915475" w:rsidRPr="00AA08D2" w:rsidRDefault="005512D1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b/>
                                <w:color w:val="FF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FF0000"/>
                                <w:sz w:val="22"/>
                                <w:lang w:val="en-US"/>
                              </w:rPr>
                              <w:t>Flekkvis</w:t>
                            </w:r>
                            <w:r w:rsidR="00915475" w:rsidRPr="00AA08D2">
                              <w:rPr>
                                <w:rFonts w:cs="Arial"/>
                                <w:b/>
                                <w:color w:val="FF0000"/>
                                <w:sz w:val="22"/>
                                <w:lang w:val="en-US"/>
                              </w:rPr>
                              <w:t xml:space="preserve"> dyp 2.gr.</w:t>
                            </w:r>
                          </w:p>
                          <w:p w14:paraId="6E9F476A" w14:textId="77777777" w:rsidR="00915475" w:rsidRPr="00AA08D2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i/>
                                <w:sz w:val="16"/>
                                <w:lang w:val="en-US"/>
                              </w:rPr>
                            </w:pPr>
                            <w:r w:rsidRPr="00AA08D2">
                              <w:rPr>
                                <w:rFonts w:cs="Arial"/>
                                <w:i/>
                                <w:sz w:val="16"/>
                                <w:lang w:val="en-US"/>
                              </w:rPr>
                              <w:t>—vurder ved lavere hvis &gt;70år</w:t>
                            </w:r>
                          </w:p>
                          <w:p w14:paraId="6F83A730" w14:textId="49C6DADB" w:rsidR="00915475" w:rsidRPr="00AA08D2" w:rsidRDefault="00AA08D2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b/>
                                <w:sz w:val="20"/>
                                <w:lang w:val="en-US"/>
                              </w:rPr>
                            </w:pPr>
                            <w:r w:rsidRPr="00AA08D2">
                              <w:rPr>
                                <w:rFonts w:cs="Arial"/>
                                <w:b/>
                                <w:sz w:val="20"/>
                                <w:lang w:val="en-US"/>
                              </w:rPr>
                              <w:t>I.v. væskebehandling</w:t>
                            </w:r>
                          </w:p>
                          <w:p w14:paraId="6B678170" w14:textId="78E5B216" w:rsidR="00AA08D2" w:rsidRPr="00AA08D2" w:rsidRDefault="00AA08D2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b/>
                                <w:color w:val="FF0000"/>
                                <w:sz w:val="20"/>
                                <w:lang w:val="en-US"/>
                              </w:rPr>
                            </w:pPr>
                            <w:r w:rsidRPr="00AA08D2">
                              <w:rPr>
                                <w:rFonts w:cs="Arial"/>
                                <w:b/>
                                <w:color w:val="FF0000"/>
                                <w:sz w:val="20"/>
                                <w:lang w:val="en-US"/>
                              </w:rPr>
                              <w:t>&gt;15%</w:t>
                            </w:r>
                            <w:r w:rsidR="0034759B">
                              <w:rPr>
                                <w:rFonts w:cs="Arial"/>
                                <w:b/>
                                <w:color w:val="FF0000"/>
                                <w:sz w:val="20"/>
                                <w:lang w:val="en-US"/>
                              </w:rPr>
                              <w:t>, &gt;10 % barn</w:t>
                            </w:r>
                            <w:r w:rsidRPr="00AA08D2">
                              <w:rPr>
                                <w:rFonts w:cs="Arial"/>
                                <w:b/>
                                <w:color w:val="FF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39092588" w14:textId="783D86C1" w:rsidR="00AA08D2" w:rsidRPr="00AA08D2" w:rsidRDefault="00AA08D2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sz w:val="20"/>
                                <w:lang w:val="en-US"/>
                              </w:rPr>
                            </w:pPr>
                            <w:r w:rsidRPr="00AA08D2">
                              <w:rPr>
                                <w:rFonts w:cs="Arial"/>
                                <w:sz w:val="20"/>
                                <w:lang w:val="en-US"/>
                              </w:rPr>
                              <w:t xml:space="preserve">4 ml x kg x % </w:t>
                            </w:r>
                          </w:p>
                          <w:p w14:paraId="03896A7C" w14:textId="6E9A32F9" w:rsidR="00AA08D2" w:rsidRDefault="00AA08D2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sz w:val="20"/>
                                <w:lang w:val="en-US"/>
                              </w:rPr>
                              <w:t>1/2</w:t>
                            </w:r>
                            <w:r w:rsidR="00BE2916">
                              <w:rPr>
                                <w:rFonts w:cs="Arial"/>
                                <w:sz w:val="20"/>
                                <w:lang w:val="en-US"/>
                              </w:rPr>
                              <w:t>parten</w:t>
                            </w:r>
                            <w:r w:rsidR="0034759B">
                              <w:rPr>
                                <w:rFonts w:cs="Arial"/>
                                <w:sz w:val="20"/>
                                <w:lang w:val="en-US"/>
                              </w:rPr>
                              <w:t xml:space="preserve"> første 8 timer,</w:t>
                            </w:r>
                          </w:p>
                          <w:p w14:paraId="1EEDF812" w14:textId="6E292FA8" w:rsidR="0034759B" w:rsidRDefault="0034759B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sz w:val="20"/>
                                <w:lang w:val="en-US"/>
                              </w:rPr>
                              <w:t>resten</w:t>
                            </w:r>
                            <w:r w:rsidR="00AA08D2">
                              <w:rPr>
                                <w:rFonts w:cs="Arial"/>
                                <w:sz w:val="20"/>
                                <w:lang w:val="en-US"/>
                              </w:rPr>
                              <w:t xml:space="preserve"> neste 16</w:t>
                            </w:r>
                            <w:r>
                              <w:rPr>
                                <w:rFonts w:cs="Arial"/>
                                <w:sz w:val="20"/>
                                <w:lang w:val="en-US"/>
                              </w:rPr>
                              <w:t xml:space="preserve"> timer</w:t>
                            </w:r>
                          </w:p>
                          <w:p w14:paraId="3ECAC236" w14:textId="77777777" w:rsidR="00AA08D2" w:rsidRPr="00AA08D2" w:rsidRDefault="00AA08D2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sz w:val="20"/>
                                <w:lang w:val="en-US"/>
                              </w:rPr>
                            </w:pPr>
                          </w:p>
                          <w:p w14:paraId="28B1DC0B" w14:textId="77777777" w:rsidR="00915475" w:rsidRPr="00AA08D2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b/>
                                <w:sz w:val="20"/>
                                <w:lang w:val="en-US"/>
                              </w:rPr>
                            </w:pPr>
                            <w:r w:rsidRPr="00AA08D2">
                              <w:rPr>
                                <w:rFonts w:cs="Arial"/>
                                <w:b/>
                                <w:sz w:val="20"/>
                                <w:lang w:val="en-US"/>
                              </w:rPr>
                              <w:t>Innleggelse (barn)</w:t>
                            </w:r>
                          </w:p>
                          <w:p w14:paraId="4A53525C" w14:textId="77777777" w:rsidR="00915475" w:rsidRPr="00AA08D2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sz w:val="20"/>
                                <w:lang w:val="en-US"/>
                              </w:rPr>
                            </w:pPr>
                            <w:r w:rsidRPr="00AA08D2">
                              <w:rPr>
                                <w:rFonts w:cs="Arial"/>
                                <w:b/>
                                <w:color w:val="FF0000"/>
                                <w:sz w:val="20"/>
                                <w:lang w:val="en-US"/>
                              </w:rPr>
                              <w:t xml:space="preserve">&gt;5% </w:t>
                            </w:r>
                          </w:p>
                          <w:p w14:paraId="798B6E62" w14:textId="77777777" w:rsidR="00915475" w:rsidRPr="00AA08D2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sz w:val="20"/>
                                <w:lang w:val="en-US"/>
                              </w:rPr>
                            </w:pPr>
                            <w:r w:rsidRPr="00AA08D2">
                              <w:rPr>
                                <w:rFonts w:cs="Arial"/>
                                <w:sz w:val="20"/>
                                <w:lang w:val="en-US"/>
                              </w:rPr>
                              <w:t>Lav terskel uansett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13BBF0" id="Text Box 36" o:spid="_x0000_s1028" type="#_x0000_t202" style="width:174.4pt;height:95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" fillcolor="#f2dcdb" strokecolor="black [3213]">
                <v:textbox style="mso-fit-shape-to-text:t">
                  <w:txbxContent>
                    <w:p w14:paraId="627754DF" w14:textId="77777777" w:rsidR="00915475" w:rsidRPr="00AA08D2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sz w:val="20"/>
                          <w:lang w:val="en-US"/>
                        </w:rPr>
                      </w:pPr>
                      <w:r w:rsidRPr="00AA08D2">
                        <w:rPr>
                          <w:rFonts w:cs="Arial"/>
                          <w:sz w:val="20"/>
                          <w:u w:val="single"/>
                          <w:lang w:val="en-US"/>
                        </w:rPr>
                        <w:t>Konsekvens for behandling</w:t>
                      </w:r>
                    </w:p>
                    <w:p w14:paraId="16FFE63A" w14:textId="77777777" w:rsidR="00915475" w:rsidRPr="00AA08D2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b/>
                          <w:sz w:val="20"/>
                          <w:lang w:val="en-US"/>
                        </w:rPr>
                      </w:pPr>
                      <w:r w:rsidRPr="00AA08D2">
                        <w:rPr>
                          <w:rFonts w:cs="Arial"/>
                          <w:b/>
                          <w:sz w:val="20"/>
                          <w:lang w:val="en-US"/>
                        </w:rPr>
                        <w:t>Innleggelse (voksne)</w:t>
                      </w:r>
                    </w:p>
                    <w:p w14:paraId="722FF22B" w14:textId="77777777" w:rsidR="00915475" w:rsidRPr="00AA08D2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b/>
                          <w:color w:val="FF0000"/>
                          <w:sz w:val="22"/>
                          <w:lang w:val="en-US"/>
                        </w:rPr>
                      </w:pPr>
                      <w:r w:rsidRPr="00AA08D2">
                        <w:rPr>
                          <w:rFonts w:cs="Arial"/>
                          <w:b/>
                          <w:color w:val="FF0000"/>
                          <w:sz w:val="22"/>
                          <w:lang w:val="en-US"/>
                        </w:rPr>
                        <w:t xml:space="preserve">&gt;15% konfl. 2. gr </w:t>
                      </w:r>
                    </w:p>
                    <w:p w14:paraId="346A572E" w14:textId="5C50894D" w:rsidR="00915475" w:rsidRPr="00AA08D2" w:rsidRDefault="005512D1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b/>
                          <w:color w:val="FF0000"/>
                          <w:sz w:val="22"/>
                          <w:lang w:val="en-US"/>
                        </w:rPr>
                      </w:pPr>
                      <w:r>
                        <w:rPr>
                          <w:rFonts w:cs="Arial"/>
                          <w:b/>
                          <w:color w:val="FF0000"/>
                          <w:sz w:val="22"/>
                          <w:lang w:val="en-US"/>
                        </w:rPr>
                        <w:t>Flekkvis</w:t>
                      </w:r>
                      <w:r w:rsidR="00915475" w:rsidRPr="00AA08D2">
                        <w:rPr>
                          <w:rFonts w:cs="Arial"/>
                          <w:b/>
                          <w:color w:val="FF0000"/>
                          <w:sz w:val="22"/>
                          <w:lang w:val="en-US"/>
                        </w:rPr>
                        <w:t xml:space="preserve"> dyp 2.gr.</w:t>
                      </w:r>
                    </w:p>
                    <w:p w14:paraId="6E9F476A" w14:textId="77777777" w:rsidR="00915475" w:rsidRPr="00AA08D2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i/>
                          <w:sz w:val="16"/>
                          <w:lang w:val="en-US"/>
                        </w:rPr>
                      </w:pPr>
                      <w:r w:rsidRPr="00AA08D2">
                        <w:rPr>
                          <w:rFonts w:cs="Arial"/>
                          <w:i/>
                          <w:sz w:val="16"/>
                          <w:lang w:val="en-US"/>
                        </w:rPr>
                        <w:t>—vurder ved lavere hvis &gt;70år</w:t>
                      </w:r>
                    </w:p>
                    <w:p w14:paraId="6F83A730" w14:textId="49C6DADB" w:rsidR="00915475" w:rsidRPr="00AA08D2" w:rsidRDefault="00AA08D2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b/>
                          <w:sz w:val="20"/>
                          <w:lang w:val="en-US"/>
                        </w:rPr>
                      </w:pPr>
                      <w:r w:rsidRPr="00AA08D2">
                        <w:rPr>
                          <w:rFonts w:cs="Arial"/>
                          <w:b/>
                          <w:sz w:val="20"/>
                          <w:lang w:val="en-US"/>
                        </w:rPr>
                        <w:t>I.v. væskebehandling</w:t>
                      </w:r>
                    </w:p>
                    <w:p w14:paraId="6B678170" w14:textId="78E5B216" w:rsidR="00AA08D2" w:rsidRPr="00AA08D2" w:rsidRDefault="00AA08D2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b/>
                          <w:color w:val="FF0000"/>
                          <w:sz w:val="20"/>
                          <w:lang w:val="en-US"/>
                        </w:rPr>
                      </w:pPr>
                      <w:r w:rsidRPr="00AA08D2">
                        <w:rPr>
                          <w:rFonts w:cs="Arial"/>
                          <w:b/>
                          <w:color w:val="FF0000"/>
                          <w:sz w:val="20"/>
                          <w:lang w:val="en-US"/>
                        </w:rPr>
                        <w:t>&gt;15%</w:t>
                      </w:r>
                      <w:r w:rsidR="0034759B">
                        <w:rPr>
                          <w:rFonts w:cs="Arial"/>
                          <w:b/>
                          <w:color w:val="FF0000"/>
                          <w:sz w:val="20"/>
                          <w:lang w:val="en-US"/>
                        </w:rPr>
                        <w:t>, &gt;10 % barn</w:t>
                      </w:r>
                      <w:r w:rsidRPr="00AA08D2">
                        <w:rPr>
                          <w:rFonts w:cs="Arial"/>
                          <w:b/>
                          <w:color w:val="FF0000"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39092588" w14:textId="783D86C1" w:rsidR="00AA08D2" w:rsidRPr="00AA08D2" w:rsidRDefault="00AA08D2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sz w:val="20"/>
                          <w:lang w:val="en-US"/>
                        </w:rPr>
                      </w:pPr>
                      <w:r w:rsidRPr="00AA08D2">
                        <w:rPr>
                          <w:rFonts w:cs="Arial"/>
                          <w:sz w:val="20"/>
                          <w:lang w:val="en-US"/>
                        </w:rPr>
                        <w:t xml:space="preserve">4 ml x kg x % </w:t>
                      </w:r>
                    </w:p>
                    <w:p w14:paraId="03896A7C" w14:textId="6E9A32F9" w:rsidR="00AA08D2" w:rsidRDefault="00AA08D2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sz w:val="20"/>
                          <w:lang w:val="en-US"/>
                        </w:rPr>
                      </w:pPr>
                      <w:r>
                        <w:rPr>
                          <w:rFonts w:cs="Arial"/>
                          <w:sz w:val="20"/>
                          <w:lang w:val="en-US"/>
                        </w:rPr>
                        <w:t>1/2</w:t>
                      </w:r>
                      <w:r w:rsidR="00BE2916">
                        <w:rPr>
                          <w:rFonts w:cs="Arial"/>
                          <w:sz w:val="20"/>
                          <w:lang w:val="en-US"/>
                        </w:rPr>
                        <w:t>parten</w:t>
                      </w:r>
                      <w:r w:rsidR="0034759B">
                        <w:rPr>
                          <w:rFonts w:cs="Arial"/>
                          <w:sz w:val="20"/>
                          <w:lang w:val="en-US"/>
                        </w:rPr>
                        <w:t xml:space="preserve"> første 8 timer,</w:t>
                      </w:r>
                    </w:p>
                    <w:p w14:paraId="1EEDF812" w14:textId="6E292FA8" w:rsidR="0034759B" w:rsidRDefault="0034759B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sz w:val="20"/>
                          <w:lang w:val="en-US"/>
                        </w:rPr>
                      </w:pPr>
                      <w:r>
                        <w:rPr>
                          <w:rFonts w:cs="Arial"/>
                          <w:sz w:val="20"/>
                          <w:lang w:val="en-US"/>
                        </w:rPr>
                        <w:t>resten</w:t>
                      </w:r>
                      <w:r w:rsidR="00AA08D2">
                        <w:rPr>
                          <w:rFonts w:cs="Arial"/>
                          <w:sz w:val="20"/>
                          <w:lang w:val="en-US"/>
                        </w:rPr>
                        <w:t xml:space="preserve"> neste 16</w:t>
                      </w:r>
                      <w:r>
                        <w:rPr>
                          <w:rFonts w:cs="Arial"/>
                          <w:sz w:val="20"/>
                          <w:lang w:val="en-US"/>
                        </w:rPr>
                        <w:t xml:space="preserve"> timer</w:t>
                      </w:r>
                    </w:p>
                    <w:p w14:paraId="3ECAC236" w14:textId="77777777" w:rsidR="00AA08D2" w:rsidRPr="00AA08D2" w:rsidRDefault="00AA08D2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sz w:val="20"/>
                          <w:lang w:val="en-US"/>
                        </w:rPr>
                      </w:pPr>
                    </w:p>
                    <w:p w14:paraId="28B1DC0B" w14:textId="77777777" w:rsidR="00915475" w:rsidRPr="00AA08D2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b/>
                          <w:sz w:val="20"/>
                          <w:lang w:val="en-US"/>
                        </w:rPr>
                      </w:pPr>
                      <w:r w:rsidRPr="00AA08D2">
                        <w:rPr>
                          <w:rFonts w:cs="Arial"/>
                          <w:b/>
                          <w:sz w:val="20"/>
                          <w:lang w:val="en-US"/>
                        </w:rPr>
                        <w:t>Innleggelse (barn)</w:t>
                      </w:r>
                    </w:p>
                    <w:p w14:paraId="4A53525C" w14:textId="77777777" w:rsidR="00915475" w:rsidRPr="00AA08D2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sz w:val="20"/>
                          <w:lang w:val="en-US"/>
                        </w:rPr>
                      </w:pPr>
                      <w:r w:rsidRPr="00AA08D2">
                        <w:rPr>
                          <w:rFonts w:cs="Arial"/>
                          <w:b/>
                          <w:color w:val="FF0000"/>
                          <w:sz w:val="20"/>
                          <w:lang w:val="en-US"/>
                        </w:rPr>
                        <w:t xml:space="preserve">&gt;5% </w:t>
                      </w:r>
                    </w:p>
                    <w:p w14:paraId="798B6E62" w14:textId="77777777" w:rsidR="00915475" w:rsidRPr="00AA08D2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sz w:val="20"/>
                          <w:lang w:val="en-US"/>
                        </w:rPr>
                      </w:pPr>
                      <w:r w:rsidRPr="00AA08D2">
                        <w:rPr>
                          <w:rFonts w:cs="Arial"/>
                          <w:sz w:val="20"/>
                          <w:lang w:val="en-US"/>
                        </w:rPr>
                        <w:t>Lav terskel uansett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1E3E93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 </w:t>
      </w:r>
    </w:p>
    <w:p w14:paraId="47538D88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noProof/>
          <w:sz w:val="22"/>
          <w:lang w:eastAsia="nb-NO"/>
        </w:rPr>
        <mc:AlternateContent>
          <mc:Choice Requires="wps">
            <w:drawing>
              <wp:inline distT="0" distB="0" distL="0" distR="0" wp14:anchorId="35711455" wp14:editId="4E25C211">
                <wp:extent cx="4128770" cy="1535430"/>
                <wp:effectExtent l="0" t="0" r="36830" b="13970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8770" cy="1535430"/>
                        </a:xfrm>
                        <a:prstGeom prst="rect">
                          <a:avLst/>
                        </a:prstGeom>
                        <a:solidFill>
                          <a:srgbClr val="F2DCDB"/>
                        </a:solidFill>
                        <a:ln>
                          <a:solidFill>
                            <a:srgbClr val="000000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E1501E9" w14:textId="77777777" w:rsidR="00915475" w:rsidRPr="007965A9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lang w:val="en-US"/>
                              </w:rPr>
                            </w:pPr>
                            <w:r w:rsidRPr="007965A9">
                              <w:rPr>
                                <w:rFonts w:cs="Arial"/>
                                <w:u w:val="single"/>
                                <w:lang w:val="en-US"/>
                              </w:rPr>
                              <w:t>Konsekvens for behandling:</w:t>
                            </w:r>
                          </w:p>
                          <w:p w14:paraId="06F748E6" w14:textId="77777777" w:rsidR="00915475" w:rsidRPr="00F07B7A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lang w:val="en-US"/>
                              </w:rPr>
                            </w:pPr>
                            <w:r w:rsidRPr="007965A9">
                              <w:rPr>
                                <w:rFonts w:cs="Arial"/>
                                <w:lang w:val="en-US"/>
                              </w:rPr>
                              <w:t>Innleggelse for barn:</w:t>
                            </w:r>
                          </w:p>
                          <w:p w14:paraId="57B45FC4" w14:textId="77777777" w:rsidR="00915475" w:rsidRPr="00F07B7A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b/>
                                <w:color w:val="FF0000"/>
                                <w:sz w:val="26"/>
                                <w:lang w:val="en-US"/>
                              </w:rPr>
                            </w:pPr>
                            <w:r w:rsidRPr="00F07B7A">
                              <w:rPr>
                                <w:rFonts w:cs="Arial"/>
                                <w:b/>
                                <w:color w:val="FF0000"/>
                                <w:sz w:val="26"/>
                                <w:lang w:val="en-US"/>
                              </w:rPr>
                              <w:t>&gt;5-10% hvis &lt;2 år</w:t>
                            </w:r>
                          </w:p>
                          <w:p w14:paraId="3DCAD598" w14:textId="77777777" w:rsidR="00915475" w:rsidRPr="00F07B7A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b/>
                                <w:color w:val="FF0000"/>
                                <w:sz w:val="26"/>
                                <w:lang w:val="en-US"/>
                              </w:rPr>
                            </w:pPr>
                            <w:r w:rsidRPr="00F07B7A">
                              <w:rPr>
                                <w:rFonts w:cs="Arial"/>
                                <w:b/>
                                <w:color w:val="FF0000"/>
                                <w:sz w:val="26"/>
                                <w:lang w:val="en-US"/>
                              </w:rPr>
                              <w:t>15% hvis 2-9år</w:t>
                            </w:r>
                          </w:p>
                          <w:p w14:paraId="2970F792" w14:textId="77777777" w:rsidR="00915475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lang w:val="en-US"/>
                              </w:rPr>
                            </w:pPr>
                            <w:r w:rsidRPr="00F07B7A">
                              <w:rPr>
                                <w:rFonts w:cs="Arial"/>
                                <w:b/>
                                <w:color w:val="FF0000"/>
                                <w:sz w:val="26"/>
                                <w:lang w:val="en-US"/>
                              </w:rPr>
                              <w:t>Mishandlingsmistanke</w:t>
                            </w:r>
                            <w:r w:rsidRPr="00F07B7A">
                              <w:rPr>
                                <w:rFonts w:cs="Arial"/>
                                <w:sz w:val="26"/>
                                <w:lang w:val="en-US"/>
                              </w:rPr>
                              <w:t xml:space="preserve"> </w:t>
                            </w:r>
                            <w:r w:rsidRPr="007965A9">
                              <w:rPr>
                                <w:rFonts w:cs="Arial"/>
                                <w:lang w:val="en-US"/>
                              </w:rPr>
                              <w:t>(evt bekymringsmelding)</w:t>
                            </w:r>
                          </w:p>
                          <w:p w14:paraId="6DD65D39" w14:textId="77777777" w:rsidR="00915475" w:rsidRPr="00F07B7A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sz w:val="20"/>
                                <w:lang w:val="en-US"/>
                              </w:rPr>
                            </w:pPr>
                            <w:r w:rsidRPr="00F07B7A">
                              <w:rPr>
                                <w:rFonts w:cs="Arial"/>
                                <w:sz w:val="20"/>
                                <w:lang w:val="en-US"/>
                              </w:rPr>
                              <w:t>Rare steder, skadeomfang vs. skademekansime</w:t>
                            </w:r>
                          </w:p>
                          <w:p w14:paraId="53C354F5" w14:textId="77777777" w:rsidR="00915475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lang w:val="en-US"/>
                              </w:rPr>
                            </w:pPr>
                          </w:p>
                          <w:p w14:paraId="079F2196" w14:textId="77777777" w:rsidR="00915475" w:rsidRPr="00542242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lang w:val="en-US"/>
                              </w:rPr>
                            </w:pPr>
                            <w:r w:rsidRPr="007965A9">
                              <w:rPr>
                                <w:rFonts w:cs="Arial"/>
                                <w:lang w:val="en-US"/>
                              </w:rPr>
                              <w:t>Desto mindre barn &lt;2år desto lavere terskekl for innleggelse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711455" id="Text Box 37" o:spid="_x0000_s1029" type="#_x0000_t202" style="width:325.1pt;height:120.9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" fillcolor="#f2dcdb">
                <v:textbox style="mso-fit-shape-to-text:t">
                  <w:txbxContent>
                    <w:p w14:paraId="7E1501E9" w14:textId="77777777" w:rsidR="00915475" w:rsidRPr="007965A9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lang w:val="en-US"/>
                        </w:rPr>
                      </w:pPr>
                      <w:r w:rsidRPr="007965A9">
                        <w:rPr>
                          <w:rFonts w:cs="Arial"/>
                          <w:u w:val="single"/>
                          <w:lang w:val="en-US"/>
                        </w:rPr>
                        <w:t>Konsekvens for behandling:</w:t>
                      </w:r>
                    </w:p>
                    <w:p w14:paraId="06F748E6" w14:textId="77777777" w:rsidR="00915475" w:rsidRPr="00F07B7A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lang w:val="en-US"/>
                        </w:rPr>
                      </w:pPr>
                      <w:r w:rsidRPr="007965A9">
                        <w:rPr>
                          <w:rFonts w:cs="Arial"/>
                          <w:lang w:val="en-US"/>
                        </w:rPr>
                        <w:t>Innleggelse for barn:</w:t>
                      </w:r>
                    </w:p>
                    <w:p w14:paraId="57B45FC4" w14:textId="77777777" w:rsidR="00915475" w:rsidRPr="00F07B7A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b/>
                          <w:color w:val="FF0000"/>
                          <w:sz w:val="26"/>
                          <w:lang w:val="en-US"/>
                        </w:rPr>
                      </w:pPr>
                      <w:r w:rsidRPr="00F07B7A">
                        <w:rPr>
                          <w:rFonts w:cs="Arial"/>
                          <w:b/>
                          <w:color w:val="FF0000"/>
                          <w:sz w:val="26"/>
                          <w:lang w:val="en-US"/>
                        </w:rPr>
                        <w:t>&gt;5-10% hvis &lt;2 år</w:t>
                      </w:r>
                    </w:p>
                    <w:p w14:paraId="3DCAD598" w14:textId="77777777" w:rsidR="00915475" w:rsidRPr="00F07B7A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b/>
                          <w:color w:val="FF0000"/>
                          <w:sz w:val="26"/>
                          <w:lang w:val="en-US"/>
                        </w:rPr>
                      </w:pPr>
                      <w:r w:rsidRPr="00F07B7A">
                        <w:rPr>
                          <w:rFonts w:cs="Arial"/>
                          <w:b/>
                          <w:color w:val="FF0000"/>
                          <w:sz w:val="26"/>
                          <w:lang w:val="en-US"/>
                        </w:rPr>
                        <w:t>15% hvis 2-9år</w:t>
                      </w:r>
                    </w:p>
                    <w:p w14:paraId="2970F792" w14:textId="77777777" w:rsidR="00915475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lang w:val="en-US"/>
                        </w:rPr>
                      </w:pPr>
                      <w:r w:rsidRPr="00F07B7A">
                        <w:rPr>
                          <w:rFonts w:cs="Arial"/>
                          <w:b/>
                          <w:color w:val="FF0000"/>
                          <w:sz w:val="26"/>
                          <w:lang w:val="en-US"/>
                        </w:rPr>
                        <w:t>Mishandlingsmistanke</w:t>
                      </w:r>
                      <w:r w:rsidRPr="00F07B7A">
                        <w:rPr>
                          <w:rFonts w:cs="Arial"/>
                          <w:sz w:val="26"/>
                          <w:lang w:val="en-US"/>
                        </w:rPr>
                        <w:t xml:space="preserve"> </w:t>
                      </w:r>
                      <w:r w:rsidRPr="007965A9">
                        <w:rPr>
                          <w:rFonts w:cs="Arial"/>
                          <w:lang w:val="en-US"/>
                        </w:rPr>
                        <w:t>(evt bekymringsmelding)</w:t>
                      </w:r>
                    </w:p>
                    <w:p w14:paraId="6DD65D39" w14:textId="77777777" w:rsidR="00915475" w:rsidRPr="00F07B7A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sz w:val="20"/>
                          <w:lang w:val="en-US"/>
                        </w:rPr>
                      </w:pPr>
                      <w:r w:rsidRPr="00F07B7A">
                        <w:rPr>
                          <w:rFonts w:cs="Arial"/>
                          <w:sz w:val="20"/>
                          <w:lang w:val="en-US"/>
                        </w:rPr>
                        <w:t>Rare steder, skadeomfang vs. skademekansime</w:t>
                      </w:r>
                    </w:p>
                    <w:p w14:paraId="53C354F5" w14:textId="77777777" w:rsidR="00915475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lang w:val="en-US"/>
                        </w:rPr>
                      </w:pPr>
                    </w:p>
                    <w:p w14:paraId="079F2196" w14:textId="77777777" w:rsidR="00915475" w:rsidRPr="00542242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lang w:val="en-US"/>
                        </w:rPr>
                      </w:pPr>
                      <w:r w:rsidRPr="007965A9">
                        <w:rPr>
                          <w:rFonts w:cs="Arial"/>
                          <w:lang w:val="en-US"/>
                        </w:rPr>
                        <w:t>Desto mindre barn &lt;2år desto lavere terskekl for innleggelse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696542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</w:p>
    <w:p w14:paraId="455E806C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34"/>
          <w:lang w:val="en-US"/>
        </w:rPr>
      </w:pPr>
      <w:r w:rsidRPr="005A6D23">
        <w:rPr>
          <w:rFonts w:cs="Arial"/>
          <w:b/>
          <w:bCs/>
          <w:sz w:val="34"/>
          <w:lang w:val="en-US"/>
        </w:rPr>
        <w:t>2) DYBDE</w:t>
      </w:r>
    </w:p>
    <w:p w14:paraId="55719B5B" w14:textId="41664E0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B17806">
        <w:rPr>
          <w:rFonts w:cs="Arial"/>
          <w:b/>
          <w:sz w:val="22"/>
          <w:lang w:val="en-US"/>
        </w:rPr>
        <w:t>Endelig vurdering kan først gjøres etter 1-3 døgn</w:t>
      </w:r>
      <w:r w:rsidRPr="005A6D23">
        <w:rPr>
          <w:rFonts w:cs="Arial"/>
          <w:sz w:val="22"/>
          <w:lang w:val="en-US"/>
        </w:rPr>
        <w:t xml:space="preserve"> (24 til 36 timer!</w:t>
      </w:r>
      <w:r w:rsidR="00B17806">
        <w:rPr>
          <w:rFonts w:cs="Arial"/>
          <w:sz w:val="22"/>
          <w:lang w:val="en-US"/>
        </w:rPr>
        <w:t>)</w:t>
      </w:r>
    </w:p>
    <w:p w14:paraId="0261D006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 xml:space="preserve">Dvs: </w:t>
      </w:r>
      <w:r w:rsidRPr="00B17806">
        <w:rPr>
          <w:rFonts w:cs="Arial"/>
          <w:b/>
          <w:sz w:val="22"/>
          <w:lang w:val="en-US"/>
        </w:rPr>
        <w:t>Ta pas inn til kontroll etter 1-3 døgn for dybdevurdering,</w:t>
      </w:r>
      <w:r w:rsidRPr="005A6D23">
        <w:rPr>
          <w:rFonts w:cs="Arial"/>
          <w:sz w:val="22"/>
          <w:lang w:val="en-US"/>
        </w:rPr>
        <w:t xml:space="preserve"> dette avgjør videre behandling</w:t>
      </w:r>
    </w:p>
    <w:p w14:paraId="7D76211C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Eksponeringstid avgjør hvor langt det kan utvikle seg</w:t>
      </w:r>
    </w:p>
    <w:p w14:paraId="37E13273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Har det ikke kommet blemmer utvikler det seg neppe videre!</w:t>
      </w:r>
    </w:p>
    <w:p w14:paraId="55593952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</w:p>
    <w:tbl>
      <w:tblPr>
        <w:tblStyle w:val="Tabellrutenett"/>
        <w:tblW w:w="10068" w:type="dxa"/>
        <w:tblLook w:val="04A0" w:firstRow="1" w:lastRow="0" w:firstColumn="1" w:lastColumn="0" w:noHBand="0" w:noVBand="1"/>
      </w:tblPr>
      <w:tblGrid>
        <w:gridCol w:w="2428"/>
        <w:gridCol w:w="2783"/>
        <w:gridCol w:w="2428"/>
        <w:gridCol w:w="2429"/>
      </w:tblGrid>
      <w:tr w:rsidR="00915475" w:rsidRPr="005A6D23" w14:paraId="0589EE37" w14:textId="77777777" w:rsidTr="002C06C1">
        <w:tc>
          <w:tcPr>
            <w:tcW w:w="2428" w:type="dxa"/>
            <w:shd w:val="clear" w:color="auto" w:fill="BFBFBF" w:themeFill="background1" w:themeFillShade="BF"/>
          </w:tcPr>
          <w:p w14:paraId="5AF8ECEF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sz w:val="22"/>
                <w:lang w:val="en-US"/>
              </w:rPr>
            </w:pPr>
            <w:r w:rsidRPr="005A6D23">
              <w:rPr>
                <w:rFonts w:cs="Arial"/>
                <w:b/>
                <w:sz w:val="22"/>
                <w:lang w:val="en-US"/>
              </w:rPr>
              <w:t>1. GRAD</w:t>
            </w:r>
          </w:p>
        </w:tc>
        <w:tc>
          <w:tcPr>
            <w:tcW w:w="2783" w:type="dxa"/>
            <w:shd w:val="clear" w:color="auto" w:fill="BFBFBF" w:themeFill="background1" w:themeFillShade="BF"/>
          </w:tcPr>
          <w:p w14:paraId="1AA6671E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sz w:val="22"/>
                <w:lang w:val="en-US"/>
              </w:rPr>
            </w:pPr>
            <w:r w:rsidRPr="005A6D23">
              <w:rPr>
                <w:rFonts w:cs="Arial"/>
                <w:b/>
                <w:sz w:val="22"/>
                <w:lang w:val="en-US"/>
              </w:rPr>
              <w:t>2. GRAD OVERFL</w:t>
            </w:r>
          </w:p>
        </w:tc>
        <w:tc>
          <w:tcPr>
            <w:tcW w:w="2428" w:type="dxa"/>
            <w:shd w:val="clear" w:color="auto" w:fill="BFBFBF" w:themeFill="background1" w:themeFillShade="BF"/>
          </w:tcPr>
          <w:p w14:paraId="7CCE98A6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sz w:val="22"/>
                <w:lang w:val="en-US"/>
              </w:rPr>
            </w:pPr>
            <w:r w:rsidRPr="005A6D23">
              <w:rPr>
                <w:rFonts w:cs="Arial"/>
                <w:b/>
                <w:sz w:val="22"/>
                <w:lang w:val="en-US"/>
              </w:rPr>
              <w:t>2. GRAD DYP</w:t>
            </w:r>
          </w:p>
        </w:tc>
        <w:tc>
          <w:tcPr>
            <w:tcW w:w="2429" w:type="dxa"/>
            <w:shd w:val="clear" w:color="auto" w:fill="BFBFBF" w:themeFill="background1" w:themeFillShade="BF"/>
          </w:tcPr>
          <w:p w14:paraId="1CC325B2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sz w:val="22"/>
                <w:lang w:val="en-US"/>
              </w:rPr>
            </w:pPr>
            <w:r w:rsidRPr="005A6D23">
              <w:rPr>
                <w:rFonts w:cs="Arial"/>
                <w:b/>
                <w:sz w:val="22"/>
                <w:lang w:val="en-US"/>
              </w:rPr>
              <w:t>3. GRAD</w:t>
            </w:r>
          </w:p>
        </w:tc>
      </w:tr>
      <w:tr w:rsidR="00915475" w:rsidRPr="005A6D23" w14:paraId="5107B526" w14:textId="77777777" w:rsidTr="002C06C1">
        <w:tc>
          <w:tcPr>
            <w:tcW w:w="2428" w:type="dxa"/>
          </w:tcPr>
          <w:p w14:paraId="17847193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u w:val="single"/>
                <w:lang w:val="en-US"/>
              </w:rPr>
            </w:pPr>
            <w:r w:rsidRPr="005A6D23">
              <w:rPr>
                <w:rFonts w:cs="Arial"/>
                <w:sz w:val="18"/>
                <w:u w:val="single"/>
                <w:lang w:val="en-US"/>
              </w:rPr>
              <w:t>LOK</w:t>
            </w:r>
          </w:p>
          <w:p w14:paraId="4F05D3B7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  <w:r w:rsidRPr="005A6D23">
              <w:rPr>
                <w:rFonts w:cs="Arial"/>
                <w:sz w:val="18"/>
                <w:lang w:val="en-US"/>
              </w:rPr>
              <w:t>Øverst i epidermis</w:t>
            </w:r>
          </w:p>
          <w:p w14:paraId="2D97FFFA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</w:p>
        </w:tc>
        <w:tc>
          <w:tcPr>
            <w:tcW w:w="2783" w:type="dxa"/>
          </w:tcPr>
          <w:p w14:paraId="3B43F442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u w:val="single"/>
                <w:lang w:val="en-US"/>
              </w:rPr>
            </w:pPr>
            <w:r w:rsidRPr="005A6D23">
              <w:rPr>
                <w:rFonts w:cs="Arial"/>
                <w:sz w:val="18"/>
                <w:u w:val="single"/>
                <w:lang w:val="en-US"/>
              </w:rPr>
              <w:t>LOK</w:t>
            </w:r>
          </w:p>
          <w:p w14:paraId="38FE6B08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  <w:r w:rsidRPr="005A6D23">
              <w:rPr>
                <w:rFonts w:cs="Arial"/>
                <w:sz w:val="18"/>
                <w:lang w:val="en-US"/>
              </w:rPr>
              <w:t>Ned i dermis</w:t>
            </w:r>
          </w:p>
          <w:p w14:paraId="135CF0B2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</w:p>
        </w:tc>
        <w:tc>
          <w:tcPr>
            <w:tcW w:w="2428" w:type="dxa"/>
          </w:tcPr>
          <w:p w14:paraId="6F8A8785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u w:val="single"/>
                <w:lang w:val="en-US"/>
              </w:rPr>
            </w:pPr>
            <w:r w:rsidRPr="005A6D23">
              <w:rPr>
                <w:rFonts w:cs="Arial"/>
                <w:sz w:val="18"/>
                <w:u w:val="single"/>
                <w:lang w:val="en-US"/>
              </w:rPr>
              <w:t>LOK</w:t>
            </w:r>
          </w:p>
          <w:p w14:paraId="307DF5A0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  <w:r w:rsidRPr="005A6D23">
              <w:rPr>
                <w:rFonts w:cs="Arial"/>
                <w:sz w:val="18"/>
                <w:lang w:val="en-US"/>
              </w:rPr>
              <w:t>Dypt ned i dermis og ned i subcutis</w:t>
            </w:r>
          </w:p>
          <w:p w14:paraId="6B44BBC9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</w:p>
        </w:tc>
        <w:tc>
          <w:tcPr>
            <w:tcW w:w="2429" w:type="dxa"/>
          </w:tcPr>
          <w:p w14:paraId="46E504DB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u w:val="single"/>
                <w:lang w:val="en-US"/>
              </w:rPr>
            </w:pPr>
            <w:r w:rsidRPr="005A6D23">
              <w:rPr>
                <w:rFonts w:cs="Arial"/>
                <w:sz w:val="18"/>
                <w:u w:val="single"/>
                <w:lang w:val="en-US"/>
              </w:rPr>
              <w:t>LOK</w:t>
            </w:r>
          </w:p>
          <w:p w14:paraId="5AF822B1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  <w:r w:rsidRPr="005A6D23">
              <w:rPr>
                <w:rFonts w:cs="Arial"/>
                <w:sz w:val="18"/>
                <w:lang w:val="en-US"/>
              </w:rPr>
              <w:t>Fullhud</w:t>
            </w:r>
          </w:p>
          <w:p w14:paraId="7C57D808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</w:p>
        </w:tc>
      </w:tr>
      <w:tr w:rsidR="00915475" w:rsidRPr="005A6D23" w14:paraId="37AC78A4" w14:textId="77777777" w:rsidTr="002C06C1">
        <w:tc>
          <w:tcPr>
            <w:tcW w:w="2428" w:type="dxa"/>
          </w:tcPr>
          <w:p w14:paraId="2FBD5197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u w:val="single"/>
                <w:lang w:val="en-US"/>
              </w:rPr>
            </w:pPr>
            <w:r w:rsidRPr="005A6D23">
              <w:rPr>
                <w:rFonts w:cs="Arial"/>
                <w:sz w:val="18"/>
                <w:u w:val="single"/>
                <w:lang w:val="en-US"/>
              </w:rPr>
              <w:t>KLINIKK</w:t>
            </w:r>
          </w:p>
          <w:p w14:paraId="0CEFDF15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  <w:r w:rsidRPr="005A6D23">
              <w:rPr>
                <w:rFonts w:cs="Arial"/>
                <w:sz w:val="18"/>
                <w:lang w:val="en-US"/>
              </w:rPr>
              <w:t>Ingen blemmer</w:t>
            </w:r>
          </w:p>
          <w:p w14:paraId="694DD835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  <w:r w:rsidRPr="005A6D23">
              <w:rPr>
                <w:rFonts w:cs="Arial"/>
                <w:sz w:val="18"/>
                <w:lang w:val="en-US"/>
              </w:rPr>
              <w:t>Smertefullt</w:t>
            </w:r>
          </w:p>
          <w:p w14:paraId="6A6C5034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  <w:r w:rsidRPr="005A6D23">
              <w:rPr>
                <w:rFonts w:cs="Arial"/>
                <w:sz w:val="18"/>
                <w:lang w:val="en-US"/>
              </w:rPr>
              <w:t>Avblekes</w:t>
            </w:r>
          </w:p>
          <w:p w14:paraId="584DCAC2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  <w:r w:rsidRPr="005A6D23">
              <w:rPr>
                <w:rFonts w:cs="Arial"/>
                <w:sz w:val="18"/>
                <w:lang w:val="en-US"/>
              </w:rPr>
              <w:t>Sensibilitet intakt</w:t>
            </w:r>
          </w:p>
          <w:p w14:paraId="3B685596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</w:p>
        </w:tc>
        <w:tc>
          <w:tcPr>
            <w:tcW w:w="2783" w:type="dxa"/>
          </w:tcPr>
          <w:p w14:paraId="2CA81E8E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u w:val="single"/>
                <w:lang w:val="en-US"/>
              </w:rPr>
            </w:pPr>
            <w:r w:rsidRPr="005A6D23">
              <w:rPr>
                <w:rFonts w:cs="Arial"/>
                <w:sz w:val="18"/>
                <w:u w:val="single"/>
                <w:lang w:val="en-US"/>
              </w:rPr>
              <w:t>KLINIKK</w:t>
            </w:r>
          </w:p>
          <w:p w14:paraId="48A8F6DE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  <w:r w:rsidRPr="005A6D23">
              <w:rPr>
                <w:rFonts w:cs="Arial"/>
                <w:sz w:val="18"/>
                <w:lang w:val="en-US"/>
              </w:rPr>
              <w:t>Blemmer (epidermis løsntet)</w:t>
            </w:r>
          </w:p>
          <w:p w14:paraId="15136EDA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  <w:r w:rsidRPr="005A6D23">
              <w:rPr>
                <w:rFonts w:cs="Arial"/>
                <w:sz w:val="18"/>
                <w:lang w:val="en-US"/>
              </w:rPr>
              <w:t>Lyserødt</w:t>
            </w:r>
          </w:p>
          <w:p w14:paraId="2590709F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  <w:r w:rsidRPr="005A6D23">
              <w:rPr>
                <w:rFonts w:cs="Arial"/>
                <w:sz w:val="18"/>
                <w:lang w:val="en-US"/>
              </w:rPr>
              <w:t>Fuktig</w:t>
            </w:r>
          </w:p>
          <w:p w14:paraId="313D4BEB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  <w:r w:rsidRPr="005A6D23">
              <w:rPr>
                <w:rFonts w:cs="Arial"/>
                <w:sz w:val="18"/>
                <w:lang w:val="en-US"/>
              </w:rPr>
              <w:t>Smertefullt</w:t>
            </w:r>
          </w:p>
          <w:p w14:paraId="17964D24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  <w:r w:rsidRPr="005A6D23">
              <w:rPr>
                <w:rFonts w:cs="Arial"/>
                <w:sz w:val="18"/>
                <w:lang w:val="en-US"/>
              </w:rPr>
              <w:t>Hurtig kapillær fylde</w:t>
            </w:r>
          </w:p>
          <w:p w14:paraId="7C1A1E97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</w:p>
        </w:tc>
        <w:tc>
          <w:tcPr>
            <w:tcW w:w="2428" w:type="dxa"/>
          </w:tcPr>
          <w:p w14:paraId="11146FC2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u w:val="single"/>
                <w:lang w:val="en-US"/>
              </w:rPr>
            </w:pPr>
            <w:r w:rsidRPr="005A6D23">
              <w:rPr>
                <w:rFonts w:cs="Arial"/>
                <w:sz w:val="18"/>
                <w:u w:val="single"/>
                <w:lang w:val="en-US"/>
              </w:rPr>
              <w:t>KLINIKK</w:t>
            </w:r>
          </w:p>
          <w:p w14:paraId="58102457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  <w:r w:rsidRPr="005A6D23">
              <w:rPr>
                <w:rFonts w:cs="Arial"/>
                <w:sz w:val="18"/>
                <w:lang w:val="en-US"/>
              </w:rPr>
              <w:t>Blek/lyserød</w:t>
            </w:r>
          </w:p>
          <w:p w14:paraId="7E4F06A7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  <w:r w:rsidRPr="005A6D23">
              <w:rPr>
                <w:rFonts w:cs="Arial"/>
                <w:sz w:val="18"/>
                <w:lang w:val="en-US"/>
              </w:rPr>
              <w:t>Tørr</w:t>
            </w:r>
          </w:p>
          <w:p w14:paraId="38BF27D5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  <w:r w:rsidRPr="005A6D23">
              <w:rPr>
                <w:rFonts w:cs="Arial"/>
                <w:sz w:val="18"/>
                <w:lang w:val="en-US"/>
              </w:rPr>
              <w:t>Mindre smerter</w:t>
            </w:r>
          </w:p>
          <w:p w14:paraId="1867F744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  <w:r w:rsidRPr="005A6D23">
              <w:rPr>
                <w:rFonts w:cs="Arial"/>
                <w:sz w:val="18"/>
                <w:lang w:val="en-US"/>
              </w:rPr>
              <w:t>Treg kapillærfylde</w:t>
            </w:r>
          </w:p>
          <w:p w14:paraId="678599DB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</w:p>
        </w:tc>
        <w:tc>
          <w:tcPr>
            <w:tcW w:w="2429" w:type="dxa"/>
          </w:tcPr>
          <w:p w14:paraId="0B6C6292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u w:val="single"/>
                <w:lang w:val="en-US"/>
              </w:rPr>
            </w:pPr>
            <w:r w:rsidRPr="005A6D23">
              <w:rPr>
                <w:rFonts w:cs="Arial"/>
                <w:sz w:val="18"/>
                <w:u w:val="single"/>
                <w:lang w:val="en-US"/>
              </w:rPr>
              <w:t>KLINIKK</w:t>
            </w:r>
          </w:p>
          <w:p w14:paraId="580E1FC1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  <w:r w:rsidRPr="005A6D23">
              <w:rPr>
                <w:rFonts w:cs="Arial"/>
                <w:sz w:val="18"/>
                <w:lang w:val="en-US"/>
              </w:rPr>
              <w:t>Hard, læraktig</w:t>
            </w:r>
          </w:p>
          <w:p w14:paraId="30E5091A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  <w:r w:rsidRPr="005A6D23">
              <w:rPr>
                <w:rFonts w:cs="Arial"/>
                <w:sz w:val="18"/>
                <w:lang w:val="en-US"/>
              </w:rPr>
              <w:t>Ikke smertereaksjon</w:t>
            </w:r>
          </w:p>
          <w:p w14:paraId="5D9B0A0D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  <w:r w:rsidRPr="005A6D23">
              <w:rPr>
                <w:rFonts w:cs="Arial"/>
                <w:sz w:val="18"/>
                <w:lang w:val="en-US"/>
              </w:rPr>
              <w:t>Ingen kapollærfylde</w:t>
            </w:r>
          </w:p>
          <w:p w14:paraId="1FDD8C3C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  <w:r w:rsidRPr="005A6D23">
              <w:rPr>
                <w:rFonts w:cs="Arial"/>
                <w:sz w:val="18"/>
                <w:lang w:val="en-US"/>
              </w:rPr>
              <w:t>Ingen sensibilitet</w:t>
            </w:r>
          </w:p>
          <w:p w14:paraId="1159A8C6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</w:p>
        </w:tc>
      </w:tr>
      <w:tr w:rsidR="00915475" w:rsidRPr="005A6D23" w14:paraId="4AE645EF" w14:textId="77777777" w:rsidTr="00965F8A">
        <w:trPr>
          <w:trHeight w:val="793"/>
        </w:trPr>
        <w:tc>
          <w:tcPr>
            <w:tcW w:w="2428" w:type="dxa"/>
          </w:tcPr>
          <w:p w14:paraId="6E9CF4B5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u w:val="single"/>
                <w:lang w:val="en-US"/>
              </w:rPr>
            </w:pPr>
            <w:r w:rsidRPr="005A6D23">
              <w:rPr>
                <w:rFonts w:cs="Arial"/>
                <w:sz w:val="18"/>
                <w:u w:val="single"/>
                <w:lang w:val="en-US"/>
              </w:rPr>
              <w:t>PROGNOSE</w:t>
            </w:r>
          </w:p>
          <w:p w14:paraId="1664A863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  <w:r w:rsidRPr="005A6D23">
              <w:rPr>
                <w:rFonts w:cs="Arial"/>
                <w:sz w:val="18"/>
                <w:lang w:val="en-US"/>
              </w:rPr>
              <w:t>Bedres på 3-4 døgn</w:t>
            </w:r>
          </w:p>
          <w:p w14:paraId="2E9C8F58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</w:p>
        </w:tc>
        <w:tc>
          <w:tcPr>
            <w:tcW w:w="2783" w:type="dxa"/>
          </w:tcPr>
          <w:p w14:paraId="4733F158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  <w:r w:rsidRPr="005A6D23">
              <w:rPr>
                <w:rFonts w:cs="Arial"/>
                <w:sz w:val="18"/>
                <w:u w:val="single"/>
                <w:lang w:val="en-US"/>
              </w:rPr>
              <w:t>PROGOSE</w:t>
            </w:r>
            <w:r w:rsidRPr="005A6D23">
              <w:rPr>
                <w:rFonts w:cs="Arial"/>
                <w:sz w:val="18"/>
                <w:lang w:val="en-US"/>
              </w:rPr>
              <w:br/>
              <w:t>2-3 uker til god</w:t>
            </w:r>
          </w:p>
          <w:p w14:paraId="2EBE96A9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</w:p>
        </w:tc>
        <w:tc>
          <w:tcPr>
            <w:tcW w:w="2428" w:type="dxa"/>
          </w:tcPr>
          <w:p w14:paraId="60A69521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u w:val="single"/>
                <w:lang w:val="en-US"/>
              </w:rPr>
            </w:pPr>
            <w:r w:rsidRPr="005A6D23">
              <w:rPr>
                <w:rFonts w:cs="Arial"/>
                <w:sz w:val="18"/>
                <w:u w:val="single"/>
                <w:lang w:val="en-US"/>
              </w:rPr>
              <w:t>PROGNOSE</w:t>
            </w:r>
          </w:p>
          <w:p w14:paraId="71B3F49E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  <w:r w:rsidRPr="005A6D23">
              <w:rPr>
                <w:rFonts w:cs="Arial"/>
                <w:sz w:val="18"/>
                <w:lang w:val="en-US"/>
              </w:rPr>
              <w:t>Gror med arrdannelse ila 3-8 uker</w:t>
            </w:r>
          </w:p>
          <w:p w14:paraId="1FBC453D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</w:p>
        </w:tc>
        <w:tc>
          <w:tcPr>
            <w:tcW w:w="2429" w:type="dxa"/>
          </w:tcPr>
          <w:p w14:paraId="14B9081C" w14:textId="77777777" w:rsidR="00915475" w:rsidRPr="005A6D23" w:rsidRDefault="00915475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u w:val="single"/>
                <w:lang w:val="en-US"/>
              </w:rPr>
            </w:pPr>
            <w:r w:rsidRPr="005A6D23">
              <w:rPr>
                <w:rFonts w:cs="Arial"/>
                <w:sz w:val="18"/>
                <w:u w:val="single"/>
                <w:lang w:val="en-US"/>
              </w:rPr>
              <w:t>PROGNOSE</w:t>
            </w:r>
          </w:p>
          <w:p w14:paraId="1978D093" w14:textId="6803EB43" w:rsidR="00915475" w:rsidRPr="005A6D23" w:rsidRDefault="00AA08D2" w:rsidP="002C06C1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lang w:val="en-US"/>
              </w:rPr>
            </w:pPr>
            <w:r>
              <w:rPr>
                <w:rFonts w:cs="Arial"/>
                <w:sz w:val="18"/>
                <w:lang w:val="en-US"/>
              </w:rPr>
              <w:t>Må transplanteres</w:t>
            </w:r>
          </w:p>
        </w:tc>
      </w:tr>
    </w:tbl>
    <w:p w14:paraId="7F15B3F1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</w:p>
    <w:p w14:paraId="7EA527BF" w14:textId="77777777" w:rsidR="00915475" w:rsidRPr="00AA08D2" w:rsidRDefault="00915475" w:rsidP="00915475">
      <w:pPr>
        <w:widowControl w:val="0"/>
        <w:autoSpaceDE w:val="0"/>
        <w:autoSpaceDN w:val="0"/>
        <w:adjustRightInd w:val="0"/>
        <w:rPr>
          <w:rFonts w:cs="Arial"/>
          <w:b/>
          <w:i/>
          <w:sz w:val="22"/>
          <w:lang w:val="en-US"/>
        </w:rPr>
      </w:pPr>
      <w:r w:rsidRPr="00AA08D2">
        <w:rPr>
          <w:rFonts w:cs="Arial"/>
          <w:b/>
          <w:i/>
          <w:sz w:val="22"/>
          <w:lang w:val="en-US"/>
        </w:rPr>
        <w:t>Fin blødning når stikker med nål og blør: Maks dyp 2. grad</w:t>
      </w:r>
    </w:p>
    <w:p w14:paraId="20F2CCB0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</w:p>
    <w:p w14:paraId="1DA350FC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</w:p>
    <w:p w14:paraId="1D668D3E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noProof/>
          <w:sz w:val="22"/>
          <w:lang w:eastAsia="nb-NO"/>
        </w:rPr>
        <mc:AlternateContent>
          <mc:Choice Requires="wps">
            <w:drawing>
              <wp:inline distT="0" distB="0" distL="0" distR="0" wp14:anchorId="1992E111" wp14:editId="32D10951">
                <wp:extent cx="1993900" cy="984885"/>
                <wp:effectExtent l="0" t="0" r="38100" b="31115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3900" cy="984885"/>
                        </a:xfrm>
                        <a:prstGeom prst="rect">
                          <a:avLst/>
                        </a:prstGeom>
                        <a:solidFill>
                          <a:srgbClr val="F2DCDB"/>
                        </a:solidFill>
                        <a:ln>
                          <a:solidFill>
                            <a:srgbClr val="000000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409B3E1" w14:textId="77777777" w:rsidR="00915475" w:rsidRPr="007965A9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lang w:val="en-US"/>
                              </w:rPr>
                            </w:pPr>
                            <w:r w:rsidRPr="007965A9">
                              <w:rPr>
                                <w:rFonts w:cs="Arial"/>
                                <w:u w:val="single"/>
                                <w:lang w:val="en-US"/>
                              </w:rPr>
                              <w:t>Konsekvens for behandling:</w:t>
                            </w:r>
                          </w:p>
                          <w:p w14:paraId="4346A65D" w14:textId="77777777" w:rsidR="00915475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lang w:val="en-US"/>
                              </w:rPr>
                              <w:t>Innelegges</w:t>
                            </w:r>
                          </w:p>
                          <w:p w14:paraId="08691FA5" w14:textId="77777777" w:rsidR="00915475" w:rsidRPr="003319AF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sz w:val="20"/>
                                <w:lang w:val="en-US"/>
                              </w:rPr>
                            </w:pPr>
                            <w:r w:rsidRPr="003319AF">
                              <w:rPr>
                                <w:rFonts w:cs="Arial"/>
                                <w:sz w:val="20"/>
                                <w:lang w:val="en-US"/>
                              </w:rPr>
                              <w:t xml:space="preserve">Alle </w:t>
                            </w:r>
                            <w:r w:rsidRPr="003319AF">
                              <w:rPr>
                                <w:rFonts w:cs="Arial"/>
                                <w:b/>
                                <w:color w:val="FF0000"/>
                                <w:sz w:val="20"/>
                                <w:lang w:val="en-US"/>
                              </w:rPr>
                              <w:t>3. grads</w:t>
                            </w:r>
                            <w:r w:rsidRPr="003319AF">
                              <w:rPr>
                                <w:rFonts w:cs="Arial"/>
                                <w:color w:val="FF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3319AF">
                              <w:rPr>
                                <w:rFonts w:cs="Arial"/>
                                <w:sz w:val="20"/>
                                <w:lang w:val="en-US"/>
                              </w:rPr>
                              <w:t>som er</w:t>
                            </w:r>
                            <w:r>
                              <w:rPr>
                                <w:rFonts w:cs="Arial"/>
                                <w:sz w:val="20"/>
                                <w:lang w:val="en-US"/>
                              </w:rPr>
                              <w:t>:</w:t>
                            </w:r>
                          </w:p>
                          <w:p w14:paraId="43EFB8F6" w14:textId="77777777" w:rsidR="00915475" w:rsidRPr="003319AF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b/>
                                <w:color w:val="FF0000"/>
                                <w:lang w:val="en-US"/>
                              </w:rPr>
                            </w:pPr>
                            <w:r w:rsidRPr="003319AF">
                              <w:rPr>
                                <w:rFonts w:cs="Arial"/>
                                <w:b/>
                                <w:color w:val="FF0000"/>
                                <w:lang w:val="en-US"/>
                              </w:rPr>
                              <w:t>Sirkulære på ekstremiteter</w:t>
                            </w:r>
                          </w:p>
                          <w:p w14:paraId="5E977BCC" w14:textId="77777777" w:rsidR="00915475" w:rsidRPr="003319AF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b/>
                                <w:color w:val="FF0000"/>
                                <w:lang w:val="en-US"/>
                              </w:rPr>
                            </w:pPr>
                            <w:proofErr w:type="gramStart"/>
                            <w:r w:rsidRPr="003319AF">
                              <w:rPr>
                                <w:rFonts w:cs="Arial"/>
                                <w:b/>
                                <w:color w:val="FF0000"/>
                                <w:lang w:val="en-US"/>
                              </w:rPr>
                              <w:t>1 krone</w:t>
                            </w:r>
                            <w:proofErr w:type="gramEnd"/>
                            <w:r w:rsidRPr="003319AF">
                              <w:rPr>
                                <w:rFonts w:cs="Arial"/>
                                <w:b/>
                                <w:color w:val="FF0000"/>
                                <w:lang w:val="en-US"/>
                              </w:rPr>
                              <w:t xml:space="preserve"> eller større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92E111" id="Text Box 38" o:spid="_x0000_s1030" type="#_x0000_t202" style="width:157pt;height:77.5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" fillcolor="#f2dcdb">
                <v:textbox style="mso-fit-shape-to-text:t">
                  <w:txbxContent>
                    <w:p w14:paraId="4409B3E1" w14:textId="77777777" w:rsidR="00915475" w:rsidRPr="007965A9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lang w:val="en-US"/>
                        </w:rPr>
                      </w:pPr>
                      <w:r w:rsidRPr="007965A9">
                        <w:rPr>
                          <w:rFonts w:cs="Arial"/>
                          <w:u w:val="single"/>
                          <w:lang w:val="en-US"/>
                        </w:rPr>
                        <w:t>Konsekvens for behandling:</w:t>
                      </w:r>
                    </w:p>
                    <w:p w14:paraId="4346A65D" w14:textId="77777777" w:rsidR="00915475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lang w:val="en-US"/>
                        </w:rPr>
                      </w:pPr>
                      <w:r>
                        <w:rPr>
                          <w:rFonts w:cs="Arial"/>
                          <w:lang w:val="en-US"/>
                        </w:rPr>
                        <w:t>Innelegges</w:t>
                      </w:r>
                    </w:p>
                    <w:p w14:paraId="08691FA5" w14:textId="77777777" w:rsidR="00915475" w:rsidRPr="003319AF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sz w:val="20"/>
                          <w:lang w:val="en-US"/>
                        </w:rPr>
                      </w:pPr>
                      <w:r w:rsidRPr="003319AF">
                        <w:rPr>
                          <w:rFonts w:cs="Arial"/>
                          <w:sz w:val="20"/>
                          <w:lang w:val="en-US"/>
                        </w:rPr>
                        <w:t xml:space="preserve">Alle </w:t>
                      </w:r>
                      <w:r w:rsidRPr="003319AF">
                        <w:rPr>
                          <w:rFonts w:cs="Arial"/>
                          <w:b/>
                          <w:color w:val="FF0000"/>
                          <w:sz w:val="20"/>
                          <w:lang w:val="en-US"/>
                        </w:rPr>
                        <w:t>3. grads</w:t>
                      </w:r>
                      <w:r w:rsidRPr="003319AF">
                        <w:rPr>
                          <w:rFonts w:cs="Arial"/>
                          <w:color w:val="FF0000"/>
                          <w:sz w:val="20"/>
                          <w:lang w:val="en-US"/>
                        </w:rPr>
                        <w:t xml:space="preserve"> </w:t>
                      </w:r>
                      <w:r w:rsidRPr="003319AF">
                        <w:rPr>
                          <w:rFonts w:cs="Arial"/>
                          <w:sz w:val="20"/>
                          <w:lang w:val="en-US"/>
                        </w:rPr>
                        <w:t>som er</w:t>
                      </w:r>
                      <w:r>
                        <w:rPr>
                          <w:rFonts w:cs="Arial"/>
                          <w:sz w:val="20"/>
                          <w:lang w:val="en-US"/>
                        </w:rPr>
                        <w:t>:</w:t>
                      </w:r>
                    </w:p>
                    <w:p w14:paraId="43EFB8F6" w14:textId="77777777" w:rsidR="00915475" w:rsidRPr="003319AF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b/>
                          <w:color w:val="FF0000"/>
                          <w:lang w:val="en-US"/>
                        </w:rPr>
                      </w:pPr>
                      <w:r w:rsidRPr="003319AF">
                        <w:rPr>
                          <w:rFonts w:cs="Arial"/>
                          <w:b/>
                          <w:color w:val="FF0000"/>
                          <w:lang w:val="en-US"/>
                        </w:rPr>
                        <w:t>Sirkulære på ekstremiteter</w:t>
                      </w:r>
                    </w:p>
                    <w:p w14:paraId="5E977BCC" w14:textId="77777777" w:rsidR="00915475" w:rsidRPr="003319AF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b/>
                          <w:color w:val="FF0000"/>
                          <w:lang w:val="en-US"/>
                        </w:rPr>
                      </w:pPr>
                      <w:proofErr w:type="gramStart"/>
                      <w:r w:rsidRPr="003319AF">
                        <w:rPr>
                          <w:rFonts w:cs="Arial"/>
                          <w:b/>
                          <w:color w:val="FF0000"/>
                          <w:lang w:val="en-US"/>
                        </w:rPr>
                        <w:t>1 krone</w:t>
                      </w:r>
                      <w:proofErr w:type="gramEnd"/>
                      <w:r w:rsidRPr="003319AF">
                        <w:rPr>
                          <w:rFonts w:cs="Arial"/>
                          <w:b/>
                          <w:color w:val="FF0000"/>
                          <w:lang w:val="en-US"/>
                        </w:rPr>
                        <w:t xml:space="preserve"> eller større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45581F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34"/>
          <w:lang w:val="en-US"/>
        </w:rPr>
      </w:pPr>
      <w:r w:rsidRPr="005A6D23">
        <w:rPr>
          <w:rFonts w:cs="Arial"/>
          <w:b/>
          <w:bCs/>
          <w:sz w:val="34"/>
          <w:lang w:val="en-US"/>
        </w:rPr>
        <w:t>3) ÅRSAK / STOFF</w:t>
      </w:r>
    </w:p>
    <w:p w14:paraId="39525383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Finn ut!</w:t>
      </w:r>
    </w:p>
    <w:p w14:paraId="265A8F8D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Sjekk håndflater for merker hos elektrikere</w:t>
      </w:r>
    </w:p>
    <w:p w14:paraId="7B41DF39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Inhalasjon av røyk, opphetet eller toksisk luft</w:t>
      </w:r>
    </w:p>
    <w:p w14:paraId="291D8718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u w:val="single"/>
          <w:lang w:val="en-US"/>
        </w:rPr>
      </w:pPr>
    </w:p>
    <w:p w14:paraId="6CD46115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noProof/>
          <w:sz w:val="22"/>
          <w:lang w:eastAsia="nb-NO"/>
        </w:rPr>
        <mc:AlternateContent>
          <mc:Choice Requires="wps">
            <w:drawing>
              <wp:inline distT="0" distB="0" distL="0" distR="0" wp14:anchorId="185F2E7D" wp14:editId="16871E85">
                <wp:extent cx="2153920" cy="448945"/>
                <wp:effectExtent l="0" t="0" r="30480" b="33655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920" cy="448945"/>
                        </a:xfrm>
                        <a:prstGeom prst="rect">
                          <a:avLst/>
                        </a:prstGeom>
                        <a:solidFill>
                          <a:srgbClr val="F2DCDB"/>
                        </a:solidFill>
                        <a:ln>
                          <a:solidFill>
                            <a:srgbClr val="000000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FDBFCCE" w14:textId="77777777" w:rsidR="00915475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u w:val="single"/>
                                <w:lang w:val="en-US"/>
                              </w:rPr>
                            </w:pPr>
                            <w:r w:rsidRPr="007965A9">
                              <w:rPr>
                                <w:rFonts w:cs="Arial"/>
                                <w:u w:val="single"/>
                                <w:lang w:val="en-US"/>
                              </w:rPr>
                              <w:t>Konsekvens for behandling</w:t>
                            </w:r>
                          </w:p>
                          <w:p w14:paraId="457E4B45" w14:textId="77777777" w:rsidR="00915475" w:rsidRPr="007965A9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lang w:val="en-US"/>
                              </w:rPr>
                              <w:t>Innlegges</w:t>
                            </w:r>
                          </w:p>
                          <w:p w14:paraId="191A6724" w14:textId="77777777" w:rsidR="00915475" w:rsidRPr="009D0EB7" w:rsidRDefault="00915475" w:rsidP="0091547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lang w:val="en-US"/>
                              </w:rPr>
                            </w:pPr>
                            <w:r w:rsidRPr="003319AF">
                              <w:rPr>
                                <w:rFonts w:cs="Arial"/>
                                <w:b/>
                                <w:color w:val="FF0000"/>
                                <w:lang w:val="en-US"/>
                              </w:rPr>
                              <w:t>Elektriske/kjemiske</w:t>
                            </w:r>
                            <w:r w:rsidRPr="003319AF">
                              <w:rPr>
                                <w:rFonts w:cs="Arial"/>
                                <w:color w:val="FF0000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5F2E7D" id="Text Box 39" o:spid="_x0000_s1031" type="#_x0000_t202" style="width:169.6pt;height:35.3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" fillcolor="#f2dcdb">
                <v:textbox style="mso-fit-shape-to-text:t">
                  <w:txbxContent>
                    <w:p w14:paraId="4FDBFCCE" w14:textId="77777777" w:rsidR="00915475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u w:val="single"/>
                          <w:lang w:val="en-US"/>
                        </w:rPr>
                      </w:pPr>
                      <w:r w:rsidRPr="007965A9">
                        <w:rPr>
                          <w:rFonts w:cs="Arial"/>
                          <w:u w:val="single"/>
                          <w:lang w:val="en-US"/>
                        </w:rPr>
                        <w:t>Konsekvens for behandling</w:t>
                      </w:r>
                    </w:p>
                    <w:p w14:paraId="457E4B45" w14:textId="77777777" w:rsidR="00915475" w:rsidRPr="007965A9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lang w:val="en-US"/>
                        </w:rPr>
                      </w:pPr>
                      <w:r>
                        <w:rPr>
                          <w:rFonts w:cs="Arial"/>
                          <w:lang w:val="en-US"/>
                        </w:rPr>
                        <w:t>Innlegges</w:t>
                      </w:r>
                    </w:p>
                    <w:p w14:paraId="191A6724" w14:textId="77777777" w:rsidR="00915475" w:rsidRPr="009D0EB7" w:rsidRDefault="00915475" w:rsidP="0091547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cs="Arial"/>
                          <w:lang w:val="en-US"/>
                        </w:rPr>
                      </w:pPr>
                      <w:r w:rsidRPr="003319AF">
                        <w:rPr>
                          <w:rFonts w:cs="Arial"/>
                          <w:b/>
                          <w:color w:val="FF0000"/>
                          <w:lang w:val="en-US"/>
                        </w:rPr>
                        <w:t>Elektriske/kjemiske</w:t>
                      </w:r>
                      <w:r w:rsidRPr="003319AF">
                        <w:rPr>
                          <w:rFonts w:cs="Arial"/>
                          <w:color w:val="FF0000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9D59C4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</w:p>
    <w:p w14:paraId="718986D9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34"/>
          <w:lang w:val="en-US"/>
        </w:rPr>
      </w:pPr>
      <w:r w:rsidRPr="005A6D23">
        <w:rPr>
          <w:rFonts w:cs="Arial"/>
          <w:b/>
          <w:bCs/>
          <w:sz w:val="34"/>
          <w:lang w:val="en-US"/>
        </w:rPr>
        <w:t>4) STED</w:t>
      </w:r>
    </w:p>
    <w:p w14:paraId="44071A15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Sirkulære lesjoner</w:t>
      </w:r>
    </w:p>
    <w:p w14:paraId="5F807D28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Øye</w:t>
      </w:r>
    </w:p>
    <w:p w14:paraId="5F4E4617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Ansikt-&gt;Munn-&gt;Svelg</w:t>
      </w:r>
    </w:p>
    <w:p w14:paraId="58E3C309" w14:textId="6CD4D132" w:rsidR="00915475" w:rsidRPr="0034759B" w:rsidRDefault="0034759B" w:rsidP="00915475">
      <w:pPr>
        <w:widowControl w:val="0"/>
        <w:autoSpaceDE w:val="0"/>
        <w:autoSpaceDN w:val="0"/>
        <w:adjustRightInd w:val="0"/>
        <w:rPr>
          <w:rFonts w:cs="Arial"/>
          <w:bCs/>
          <w:sz w:val="22"/>
          <w:lang w:val="en-US"/>
        </w:rPr>
      </w:pPr>
      <w:r>
        <w:rPr>
          <w:rFonts w:cs="Arial"/>
          <w:bCs/>
          <w:sz w:val="22"/>
          <w:lang w:val="en-US"/>
        </w:rPr>
        <w:t>- se etter brannskader på leppe, nese og brent ansiktshår og nesehår, brannskader på hals</w:t>
      </w:r>
    </w:p>
    <w:p w14:paraId="34BE1294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b/>
          <w:bCs/>
          <w:sz w:val="22"/>
          <w:lang w:val="en-US"/>
        </w:rPr>
      </w:pPr>
    </w:p>
    <w:p w14:paraId="7ADB773A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b/>
          <w:bCs/>
          <w:sz w:val="34"/>
          <w:lang w:val="en-US"/>
        </w:rPr>
      </w:pPr>
      <w:r w:rsidRPr="005A6D23">
        <w:rPr>
          <w:rFonts w:cs="Arial"/>
          <w:b/>
          <w:bCs/>
          <w:sz w:val="34"/>
          <w:lang w:val="en-US"/>
        </w:rPr>
        <w:t>5) INHALASJON</w:t>
      </w:r>
    </w:p>
    <w:p w14:paraId="5079E681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bCs/>
          <w:sz w:val="22"/>
          <w:lang w:val="en-US"/>
        </w:rPr>
        <w:t>Tegn på inhalasjon av røyk</w:t>
      </w:r>
    </w:p>
    <w:p w14:paraId="6F8CB535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bCs/>
          <w:sz w:val="22"/>
          <w:lang w:val="en-US"/>
        </w:rPr>
        <w:t>(Kan være ikke så synlig: CO forgifting</w:t>
      </w:r>
      <w:r>
        <w:rPr>
          <w:rFonts w:cs="Arial"/>
          <w:bCs/>
          <w:sz w:val="22"/>
          <w:lang w:val="en-US"/>
        </w:rPr>
        <w:t>)</w:t>
      </w:r>
    </w:p>
    <w:p w14:paraId="0410A400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u w:val="single"/>
          <w:lang w:val="en-US"/>
        </w:rPr>
      </w:pPr>
      <w:r w:rsidRPr="005A6D23">
        <w:rPr>
          <w:rFonts w:cs="Arial"/>
          <w:sz w:val="22"/>
          <w:u w:val="single"/>
          <w:lang w:val="en-US"/>
        </w:rPr>
        <w:t>PROBLEM</w:t>
      </w:r>
    </w:p>
    <w:p w14:paraId="0D703D4A" w14:textId="77777777" w:rsidR="00915475" w:rsidRDefault="00915475" w:rsidP="00915475">
      <w:pPr>
        <w:widowControl w:val="0"/>
        <w:autoSpaceDE w:val="0"/>
        <w:autoSpaceDN w:val="0"/>
        <w:adjustRightInd w:val="0"/>
        <w:rPr>
          <w:rFonts w:cs="Arial"/>
          <w:bCs/>
          <w:sz w:val="22"/>
          <w:lang w:val="en-US"/>
        </w:rPr>
      </w:pPr>
      <w:r w:rsidRPr="005A6D23">
        <w:rPr>
          <w:rFonts w:cs="Arial"/>
          <w:bCs/>
          <w:sz w:val="22"/>
          <w:lang w:val="en-US"/>
        </w:rPr>
        <w:t>Raskt økende luftveisødem</w:t>
      </w:r>
      <w:r>
        <w:rPr>
          <w:rFonts w:cs="Arial"/>
          <w:bCs/>
          <w:sz w:val="22"/>
          <w:lang w:val="en-US"/>
        </w:rPr>
        <w:t xml:space="preserve"> </w:t>
      </w:r>
      <w:r>
        <w:rPr>
          <w:rFonts w:cs="Arial"/>
          <w:bCs/>
          <w:sz w:val="22"/>
          <w:lang w:val="en-US"/>
        </w:rPr>
        <w:sym w:font="Symbol" w:char="F0AE"/>
      </w:r>
      <w:r>
        <w:rPr>
          <w:rFonts w:cs="Arial"/>
          <w:bCs/>
          <w:sz w:val="22"/>
          <w:lang w:val="en-US"/>
        </w:rPr>
        <w:t xml:space="preserve"> Lytt, hør med pas om trangt</w:t>
      </w:r>
    </w:p>
    <w:p w14:paraId="25EBF695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>
        <w:rPr>
          <w:rFonts w:cs="Arial"/>
          <w:bCs/>
          <w:sz w:val="22"/>
          <w:lang w:val="en-US"/>
        </w:rPr>
        <w:t xml:space="preserve">CO forgiftning </w:t>
      </w:r>
      <w:r>
        <w:rPr>
          <w:rFonts w:cs="Arial"/>
          <w:bCs/>
          <w:sz w:val="22"/>
          <w:lang w:val="en-US"/>
        </w:rPr>
        <w:sym w:font="Symbol" w:char="F0AE"/>
      </w:r>
      <w:r>
        <w:rPr>
          <w:rFonts w:cs="Arial"/>
          <w:bCs/>
          <w:sz w:val="22"/>
          <w:lang w:val="en-US"/>
        </w:rPr>
        <w:t xml:space="preserve"> SpO2 blir lurt, eget ytstyr</w:t>
      </w:r>
    </w:p>
    <w:p w14:paraId="685F7C88" w14:textId="77777777" w:rsidR="00915475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u w:val="single"/>
          <w:lang w:val="en-US"/>
        </w:rPr>
      </w:pPr>
      <w:r w:rsidRPr="005A6D23">
        <w:rPr>
          <w:rFonts w:cs="Arial"/>
          <w:bCs/>
          <w:sz w:val="22"/>
          <w:u w:val="single"/>
          <w:lang w:val="en-US"/>
        </w:rPr>
        <w:t>BEHANDLING:</w:t>
      </w:r>
    </w:p>
    <w:p w14:paraId="32395568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u w:val="single"/>
          <w:lang w:val="en-US"/>
        </w:rPr>
      </w:pPr>
      <w:r w:rsidRPr="005A6D23">
        <w:rPr>
          <w:rFonts w:cs="Arial"/>
          <w:bCs/>
          <w:sz w:val="22"/>
          <w:lang w:val="en-US"/>
        </w:rPr>
        <w:t>Prehosp: 100% O2, 8-10L på maske</w:t>
      </w:r>
    </w:p>
    <w:p w14:paraId="5C8E551D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bCs/>
          <w:sz w:val="22"/>
          <w:lang w:val="en-US"/>
        </w:rPr>
        <w:t>Hosp: Overtrykksbehandling</w:t>
      </w:r>
    </w:p>
    <w:p w14:paraId="5B642DAC" w14:textId="77777777" w:rsidR="00915475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</w:p>
    <w:p w14:paraId="55BBD2AA" w14:textId="77777777" w:rsidR="00263F21" w:rsidRPr="005A6D23" w:rsidRDefault="00263F21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</w:p>
    <w:p w14:paraId="2D390E28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b/>
          <w:sz w:val="22"/>
          <w:u w:val="single"/>
          <w:lang w:val="en-US"/>
        </w:rPr>
      </w:pPr>
      <w:r w:rsidRPr="005A6D23">
        <w:rPr>
          <w:rFonts w:cs="Arial"/>
          <w:sz w:val="22"/>
          <w:lang w:val="en-US"/>
        </w:rPr>
        <w:br w:type="column"/>
      </w:r>
      <w:r w:rsidRPr="005A6D23">
        <w:rPr>
          <w:rFonts w:cs="Arial"/>
          <w:b/>
          <w:sz w:val="32"/>
          <w:u w:val="single"/>
          <w:lang w:val="en-US"/>
        </w:rPr>
        <w:lastRenderedPageBreak/>
        <w:t>BEHANDLING</w:t>
      </w:r>
    </w:p>
    <w:p w14:paraId="00E0D2E0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i/>
          <w:sz w:val="22"/>
          <w:lang w:val="en-US"/>
        </w:rPr>
      </w:pPr>
      <w:r w:rsidRPr="005A6D23">
        <w:rPr>
          <w:rFonts w:cs="Arial"/>
          <w:i/>
          <w:sz w:val="22"/>
          <w:lang w:val="en-US"/>
        </w:rPr>
        <w:t>PÅ SKADESTED</w:t>
      </w:r>
    </w:p>
    <w:p w14:paraId="4C0693A5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b/>
          <w:sz w:val="22"/>
          <w:lang w:val="en-US"/>
        </w:rPr>
        <w:t>1) FASTBRENTE KLÆR</w:t>
      </w:r>
      <w:r w:rsidRPr="005A6D23">
        <w:rPr>
          <w:rFonts w:cs="Arial"/>
          <w:sz w:val="22"/>
          <w:lang w:val="en-US"/>
        </w:rPr>
        <w:t xml:space="preserve"> fjernes </w:t>
      </w:r>
    </w:p>
    <w:p w14:paraId="335B0A98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b/>
          <w:sz w:val="22"/>
          <w:lang w:val="en-US"/>
        </w:rPr>
      </w:pPr>
      <w:r w:rsidRPr="005A6D23">
        <w:rPr>
          <w:rFonts w:cs="Arial"/>
          <w:b/>
          <w:sz w:val="22"/>
          <w:lang w:val="en-US"/>
        </w:rPr>
        <w:t>2) NEDKJØLING</w:t>
      </w:r>
    </w:p>
    <w:p w14:paraId="46B22C81" w14:textId="77777777" w:rsidR="00915475" w:rsidRPr="005A6D23" w:rsidRDefault="00915475" w:rsidP="00915475">
      <w:pPr>
        <w:widowControl w:val="0"/>
        <w:autoSpaceDE w:val="0"/>
        <w:autoSpaceDN w:val="0"/>
        <w:adjustRightInd w:val="0"/>
        <w:ind w:left="72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15-20gr i til smertefritt (&lt;11gr gir frostsade!)</w:t>
      </w:r>
    </w:p>
    <w:p w14:paraId="3C622F0C" w14:textId="77777777" w:rsidR="00915475" w:rsidRPr="005A6D23" w:rsidRDefault="00915475" w:rsidP="00915475">
      <w:pPr>
        <w:widowControl w:val="0"/>
        <w:autoSpaceDE w:val="0"/>
        <w:autoSpaceDN w:val="0"/>
        <w:adjustRightInd w:val="0"/>
        <w:ind w:left="72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Raskt igang!</w:t>
      </w:r>
    </w:p>
    <w:p w14:paraId="1DB3C590" w14:textId="77777777" w:rsidR="00915475" w:rsidRPr="005A6D23" w:rsidRDefault="00915475" w:rsidP="00915475">
      <w:pPr>
        <w:widowControl w:val="0"/>
        <w:autoSpaceDE w:val="0"/>
        <w:autoSpaceDN w:val="0"/>
        <w:adjustRightInd w:val="0"/>
        <w:ind w:left="72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Rennende vann</w:t>
      </w:r>
    </w:p>
    <w:p w14:paraId="14AEF5DD" w14:textId="77777777" w:rsidR="00915475" w:rsidRPr="005A6D23" w:rsidRDefault="00915475" w:rsidP="00915475">
      <w:pPr>
        <w:widowControl w:val="0"/>
        <w:autoSpaceDE w:val="0"/>
        <w:autoSpaceDN w:val="0"/>
        <w:adjustRightInd w:val="0"/>
        <w:ind w:left="72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Unngå iskaldt vann fra kranen</w:t>
      </w:r>
    </w:p>
    <w:p w14:paraId="171ADCE1" w14:textId="77777777" w:rsidR="00915475" w:rsidRPr="005A6D23" w:rsidRDefault="00915475" w:rsidP="00915475">
      <w:pPr>
        <w:widowControl w:val="0"/>
        <w:autoSpaceDE w:val="0"/>
        <w:autoSpaceDN w:val="0"/>
        <w:adjustRightInd w:val="0"/>
        <w:ind w:left="72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Lang tid lunkent, bedre enn kort tid iskalt</w:t>
      </w:r>
    </w:p>
    <w:p w14:paraId="7C98630D" w14:textId="77777777" w:rsidR="00915475" w:rsidRPr="005A6D23" w:rsidRDefault="00915475" w:rsidP="00915475">
      <w:pPr>
        <w:widowControl w:val="0"/>
        <w:autoSpaceDE w:val="0"/>
        <w:autoSpaceDN w:val="0"/>
        <w:adjustRightInd w:val="0"/>
        <w:ind w:left="72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Aldri is!</w:t>
      </w:r>
    </w:p>
    <w:p w14:paraId="7D1CD637" w14:textId="77777777" w:rsidR="00915475" w:rsidRPr="005A6D23" w:rsidRDefault="00915475" w:rsidP="00915475">
      <w:pPr>
        <w:widowControl w:val="0"/>
        <w:autoSpaceDE w:val="0"/>
        <w:autoSpaceDN w:val="0"/>
        <w:adjustRightInd w:val="0"/>
        <w:ind w:left="72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Aldri kaldere enn 28 gr til barn (hypotermi)</w:t>
      </w:r>
    </w:p>
    <w:p w14:paraId="5652FCC8" w14:textId="77777777" w:rsidR="00915475" w:rsidRPr="005A6D23" w:rsidRDefault="00915475" w:rsidP="00915475">
      <w:pPr>
        <w:widowControl w:val="0"/>
        <w:autoSpaceDE w:val="0"/>
        <w:autoSpaceDN w:val="0"/>
        <w:adjustRightInd w:val="0"/>
        <w:ind w:left="720"/>
        <w:rPr>
          <w:rFonts w:cs="Arial"/>
          <w:sz w:val="22"/>
          <w:u w:val="single"/>
          <w:lang w:val="en-US"/>
        </w:rPr>
      </w:pPr>
      <w:r>
        <w:rPr>
          <w:rFonts w:cs="Arial"/>
          <w:sz w:val="22"/>
          <w:u w:val="single"/>
          <w:lang w:val="en-US"/>
        </w:rPr>
        <w:t>Større skader</w:t>
      </w:r>
    </w:p>
    <w:p w14:paraId="48B867C9" w14:textId="77777777" w:rsidR="00915475" w:rsidRPr="005A6D23" w:rsidRDefault="00915475" w:rsidP="00915475">
      <w:pPr>
        <w:widowControl w:val="0"/>
        <w:autoSpaceDE w:val="0"/>
        <w:autoSpaceDN w:val="0"/>
        <w:adjustRightInd w:val="0"/>
        <w:ind w:left="72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Unngå for stor nedkjøling på omfattende skader     </w:t>
      </w:r>
    </w:p>
    <w:p w14:paraId="65726FC5" w14:textId="77777777" w:rsidR="00915475" w:rsidRPr="005A6D23" w:rsidRDefault="00915475" w:rsidP="00915475">
      <w:pPr>
        <w:widowControl w:val="0"/>
        <w:autoSpaceDE w:val="0"/>
        <w:autoSpaceDN w:val="0"/>
        <w:adjustRightInd w:val="0"/>
        <w:ind w:left="72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Pakk inn skadet område i fuktige håndklær</w:t>
      </w:r>
    </w:p>
    <w:p w14:paraId="7236CC07" w14:textId="77777777" w:rsidR="00915475" w:rsidRPr="005A6D23" w:rsidRDefault="00915475" w:rsidP="00915475">
      <w:pPr>
        <w:widowControl w:val="0"/>
        <w:autoSpaceDE w:val="0"/>
        <w:autoSpaceDN w:val="0"/>
        <w:adjustRightInd w:val="0"/>
        <w:ind w:left="72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Dra til sykehus/lgv</w:t>
      </w:r>
    </w:p>
    <w:p w14:paraId="3B3E2539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i/>
          <w:sz w:val="22"/>
          <w:lang w:val="en-US"/>
        </w:rPr>
      </w:pPr>
      <w:r w:rsidRPr="005A6D23">
        <w:rPr>
          <w:rFonts w:cs="Arial"/>
          <w:i/>
          <w:sz w:val="22"/>
          <w:lang w:val="en-US"/>
        </w:rPr>
        <w:t>MOTTAK</w:t>
      </w:r>
    </w:p>
    <w:p w14:paraId="5A26DF23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5A6D23">
        <w:rPr>
          <w:rFonts w:cs="Arial"/>
          <w:b/>
          <w:sz w:val="22"/>
          <w:lang w:val="en-US"/>
        </w:rPr>
        <w:t>3) SÅRSTELL</w:t>
      </w:r>
      <w:r w:rsidRPr="005A6D23">
        <w:rPr>
          <w:rFonts w:cs="Arial"/>
          <w:sz w:val="22"/>
          <w:lang w:val="en-US"/>
        </w:rPr>
        <w:t xml:space="preserve"> VED MOTTAK (Steril teknikk!)</w:t>
      </w:r>
    </w:p>
    <w:p w14:paraId="204B1CFB" w14:textId="77777777" w:rsidR="00915475" w:rsidRPr="005A6D23" w:rsidRDefault="00915475" w:rsidP="00915475">
      <w:pPr>
        <w:widowControl w:val="0"/>
        <w:autoSpaceDE w:val="0"/>
        <w:autoSpaceDN w:val="0"/>
        <w:adjustRightInd w:val="0"/>
        <w:ind w:left="72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Ta vekk blemmer med hull</w:t>
      </w:r>
    </w:p>
    <w:p w14:paraId="7CA385CC" w14:textId="77777777" w:rsidR="00915475" w:rsidRPr="005A6D23" w:rsidRDefault="00915475" w:rsidP="00915475">
      <w:pPr>
        <w:widowControl w:val="0"/>
        <w:autoSpaceDE w:val="0"/>
        <w:autoSpaceDN w:val="0"/>
        <w:adjustRightInd w:val="0"/>
        <w:ind w:left="72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Blemmer som risikerer hull kan fjernes (tenk selv)</w:t>
      </w:r>
    </w:p>
    <w:p w14:paraId="2850E14A" w14:textId="77777777" w:rsidR="00915475" w:rsidRPr="005A6D23" w:rsidRDefault="00915475" w:rsidP="00915475">
      <w:pPr>
        <w:widowControl w:val="0"/>
        <w:autoSpaceDE w:val="0"/>
        <w:autoSpaceDN w:val="0"/>
        <w:adjustRightInd w:val="0"/>
        <w:ind w:left="72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Skrubb vekk løs hud</w:t>
      </w:r>
    </w:p>
    <w:p w14:paraId="41DFA93A" w14:textId="77777777" w:rsidR="00915475" w:rsidRPr="005A6D23" w:rsidRDefault="00915475" w:rsidP="00915475">
      <w:pPr>
        <w:widowControl w:val="0"/>
        <w:autoSpaceDE w:val="0"/>
        <w:autoSpaceDN w:val="0"/>
        <w:adjustRightInd w:val="0"/>
        <w:ind w:left="72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Skyll med rent vann</w:t>
      </w:r>
    </w:p>
    <w:p w14:paraId="3C6BEBA4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b/>
          <w:sz w:val="22"/>
          <w:lang w:val="en-US"/>
        </w:rPr>
      </w:pPr>
      <w:r w:rsidRPr="005A6D23">
        <w:rPr>
          <w:rFonts w:cs="Arial"/>
          <w:b/>
          <w:sz w:val="22"/>
          <w:lang w:val="en-US"/>
        </w:rPr>
        <w:t>4) VIDERE US og TILTAK</w:t>
      </w:r>
    </w:p>
    <w:p w14:paraId="133BB6B1" w14:textId="77777777" w:rsidR="00915475" w:rsidRPr="005A6D23" w:rsidRDefault="00915475" w:rsidP="00915475">
      <w:pPr>
        <w:widowControl w:val="0"/>
        <w:autoSpaceDE w:val="0"/>
        <w:autoSpaceDN w:val="0"/>
        <w:adjustRightInd w:val="0"/>
        <w:ind w:left="72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Bakterilogiske prøver fra overflate og blod</w:t>
      </w:r>
    </w:p>
    <w:p w14:paraId="74DC5C0B" w14:textId="77777777" w:rsidR="00915475" w:rsidRPr="005A6D23" w:rsidRDefault="00915475" w:rsidP="00915475">
      <w:pPr>
        <w:widowControl w:val="0"/>
        <w:autoSpaceDE w:val="0"/>
        <w:autoSpaceDN w:val="0"/>
        <w:adjustRightInd w:val="0"/>
        <w:ind w:left="72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Tetanusvaksine</w:t>
      </w:r>
    </w:p>
    <w:p w14:paraId="44C41798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</w:p>
    <w:p w14:paraId="31C9F6F7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b/>
          <w:sz w:val="22"/>
          <w:u w:val="single"/>
          <w:lang w:val="en-US"/>
        </w:rPr>
      </w:pPr>
      <w:r w:rsidRPr="005A6D23">
        <w:rPr>
          <w:rFonts w:cs="Arial"/>
          <w:b/>
          <w:sz w:val="22"/>
          <w:u w:val="single"/>
          <w:lang w:val="en-US"/>
        </w:rPr>
        <w:t>BEHANDLING HVIS IKKE INNLEGGELSE</w:t>
      </w:r>
    </w:p>
    <w:p w14:paraId="2C1425EB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b/>
          <w:sz w:val="22"/>
          <w:lang w:val="en-US"/>
        </w:rPr>
      </w:pPr>
      <w:r w:rsidRPr="005A6D23">
        <w:rPr>
          <w:rFonts w:cs="Arial"/>
          <w:b/>
          <w:sz w:val="22"/>
          <w:lang w:val="en-US"/>
        </w:rPr>
        <w:t>5) VASELINKOMPRESS</w:t>
      </w:r>
    </w:p>
    <w:p w14:paraId="1BFF6717" w14:textId="77777777" w:rsidR="00915475" w:rsidRPr="005A6D23" w:rsidRDefault="00915475" w:rsidP="00915475">
      <w:pPr>
        <w:widowControl w:val="0"/>
        <w:autoSpaceDE w:val="0"/>
        <w:autoSpaceDN w:val="0"/>
        <w:adjustRightInd w:val="0"/>
        <w:ind w:left="72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 xml:space="preserve">Gjør dybdevurdering enklere </w:t>
      </w:r>
    </w:p>
    <w:p w14:paraId="3022921B" w14:textId="77777777" w:rsidR="00915475" w:rsidRPr="005A6D23" w:rsidRDefault="00915475" w:rsidP="00915475">
      <w:pPr>
        <w:widowControl w:val="0"/>
        <w:autoSpaceDE w:val="0"/>
        <w:autoSpaceDN w:val="0"/>
        <w:adjustRightInd w:val="0"/>
        <w:rPr>
          <w:rFonts w:cs="Arial"/>
          <w:b/>
          <w:sz w:val="22"/>
          <w:lang w:val="en-US"/>
        </w:rPr>
      </w:pPr>
      <w:r w:rsidRPr="005A6D23">
        <w:rPr>
          <w:rFonts w:cs="Arial"/>
          <w:b/>
          <w:sz w:val="22"/>
          <w:lang w:val="en-US"/>
        </w:rPr>
        <w:t>6) ETTER DYBDEVURDERING</w:t>
      </w:r>
    </w:p>
    <w:p w14:paraId="394BEADA" w14:textId="77777777" w:rsidR="00915475" w:rsidRDefault="00915475" w:rsidP="00915475">
      <w:pPr>
        <w:widowControl w:val="0"/>
        <w:autoSpaceDE w:val="0"/>
        <w:autoSpaceDN w:val="0"/>
        <w:adjustRightInd w:val="0"/>
        <w:ind w:left="720"/>
        <w:rPr>
          <w:rFonts w:cs="Arial"/>
          <w:sz w:val="22"/>
          <w:lang w:val="en-US"/>
        </w:rPr>
      </w:pPr>
      <w:r w:rsidRPr="005A6D23">
        <w:rPr>
          <w:rFonts w:cs="Arial"/>
          <w:sz w:val="22"/>
          <w:lang w:val="en-US"/>
        </w:rPr>
        <w:t>Etter dybdevurdering brukes flamazin</w:t>
      </w:r>
    </w:p>
    <w:p w14:paraId="307D8D41" w14:textId="77777777" w:rsidR="00915475" w:rsidRDefault="00915475" w:rsidP="00915475">
      <w:pPr>
        <w:rPr>
          <w:rFonts w:cs="Arial"/>
          <w:sz w:val="22"/>
          <w:lang w:val="en-US"/>
        </w:rPr>
      </w:pPr>
    </w:p>
    <w:p w14:paraId="5BA0CB35" w14:textId="77777777" w:rsidR="00915475" w:rsidRPr="005A6D23" w:rsidRDefault="00915475" w:rsidP="00915475">
      <w:pPr>
        <w:rPr>
          <w:b/>
          <w:sz w:val="28"/>
          <w:u w:val="single"/>
        </w:rPr>
      </w:pPr>
      <w:r w:rsidRPr="005A6D23">
        <w:rPr>
          <w:b/>
          <w:sz w:val="28"/>
          <w:u w:val="single"/>
        </w:rPr>
        <w:t>SYKEHUSBEHANDLING</w:t>
      </w:r>
    </w:p>
    <w:p w14:paraId="42A08CDE" w14:textId="77777777" w:rsidR="00915475" w:rsidRPr="005A6D23" w:rsidRDefault="00915475" w:rsidP="00915475">
      <w:pPr>
        <w:rPr>
          <w:b/>
          <w:sz w:val="20"/>
          <w:u w:val="single"/>
        </w:rPr>
      </w:pPr>
      <w:r w:rsidRPr="005A6D23">
        <w:rPr>
          <w:b/>
          <w:sz w:val="20"/>
          <w:u w:val="single"/>
        </w:rPr>
        <w:t>ÅPNE OPP LESJONER</w:t>
      </w:r>
    </w:p>
    <w:p w14:paraId="2448E79C" w14:textId="77777777" w:rsidR="00915475" w:rsidRPr="005A6D23" w:rsidRDefault="00915475" w:rsidP="00915475">
      <w:pPr>
        <w:rPr>
          <w:sz w:val="20"/>
          <w:u w:val="single"/>
        </w:rPr>
      </w:pPr>
      <w:r w:rsidRPr="005A6D23">
        <w:rPr>
          <w:sz w:val="20"/>
          <w:u w:val="single"/>
        </w:rPr>
        <w:t>VED HUD</w:t>
      </w:r>
    </w:p>
    <w:p w14:paraId="1BE9FFAD" w14:textId="77777777" w:rsidR="00915475" w:rsidRPr="005A6D23" w:rsidRDefault="00915475" w:rsidP="00915475">
      <w:pPr>
        <w:rPr>
          <w:sz w:val="20"/>
        </w:rPr>
      </w:pPr>
      <w:r w:rsidRPr="005A6D23">
        <w:rPr>
          <w:sz w:val="20"/>
        </w:rPr>
        <w:t>Escariotomi</w:t>
      </w:r>
    </w:p>
    <w:p w14:paraId="7B024591" w14:textId="77777777" w:rsidR="00915475" w:rsidRPr="005A6D23" w:rsidRDefault="00915475" w:rsidP="00915475">
      <w:pPr>
        <w:rPr>
          <w:sz w:val="20"/>
          <w:u w:val="single"/>
        </w:rPr>
      </w:pPr>
      <w:r w:rsidRPr="005A6D23">
        <w:rPr>
          <w:sz w:val="20"/>
          <w:u w:val="single"/>
        </w:rPr>
        <w:t>VED DYPE SKADER (elektriske)</w:t>
      </w:r>
    </w:p>
    <w:p w14:paraId="2133D4F2" w14:textId="77777777" w:rsidR="00915475" w:rsidRPr="005A6D23" w:rsidRDefault="00915475" w:rsidP="00915475">
      <w:pPr>
        <w:rPr>
          <w:sz w:val="20"/>
        </w:rPr>
      </w:pPr>
      <w:r w:rsidRPr="005A6D23">
        <w:rPr>
          <w:sz w:val="20"/>
        </w:rPr>
        <w:t>Fasciotomi</w:t>
      </w:r>
    </w:p>
    <w:p w14:paraId="5C7D18C3" w14:textId="77777777" w:rsidR="00915475" w:rsidRPr="005A6D23" w:rsidRDefault="00915475" w:rsidP="00915475">
      <w:pPr>
        <w:rPr>
          <w:sz w:val="20"/>
        </w:rPr>
      </w:pPr>
      <w:r w:rsidRPr="005A6D23">
        <w:rPr>
          <w:sz w:val="20"/>
        </w:rPr>
        <w:t>Visse regler for hvor det åpnes</w:t>
      </w:r>
    </w:p>
    <w:p w14:paraId="462BCA4E" w14:textId="77777777" w:rsidR="00915475" w:rsidRPr="005A6D23" w:rsidRDefault="00915475" w:rsidP="00915475">
      <w:pPr>
        <w:rPr>
          <w:sz w:val="20"/>
        </w:rPr>
      </w:pPr>
    </w:p>
    <w:p w14:paraId="18FCE788" w14:textId="77777777" w:rsidR="00915475" w:rsidRPr="005A6D23" w:rsidRDefault="00915475" w:rsidP="00915475">
      <w:pPr>
        <w:rPr>
          <w:b/>
          <w:sz w:val="20"/>
          <w:u w:val="single"/>
        </w:rPr>
      </w:pPr>
      <w:r w:rsidRPr="005A6D23">
        <w:rPr>
          <w:b/>
          <w:sz w:val="20"/>
          <w:u w:val="single"/>
        </w:rPr>
        <w:t>TILSYN</w:t>
      </w:r>
    </w:p>
    <w:p w14:paraId="394B140A" w14:textId="77777777" w:rsidR="00915475" w:rsidRPr="005A6D23" w:rsidRDefault="00915475" w:rsidP="00915475">
      <w:pPr>
        <w:rPr>
          <w:sz w:val="20"/>
        </w:rPr>
      </w:pPr>
      <w:r w:rsidRPr="005A6D23">
        <w:rPr>
          <w:sz w:val="20"/>
        </w:rPr>
        <w:t>Øye</w:t>
      </w:r>
    </w:p>
    <w:p w14:paraId="104C8FFD" w14:textId="77777777" w:rsidR="00915475" w:rsidRPr="005A6D23" w:rsidRDefault="00915475" w:rsidP="00915475">
      <w:pPr>
        <w:rPr>
          <w:sz w:val="20"/>
        </w:rPr>
      </w:pPr>
      <w:r w:rsidRPr="005A6D23">
        <w:rPr>
          <w:sz w:val="20"/>
        </w:rPr>
        <w:t>Øre</w:t>
      </w:r>
    </w:p>
    <w:p w14:paraId="643C93E8" w14:textId="77777777" w:rsidR="00915475" w:rsidRPr="005A6D23" w:rsidRDefault="00915475" w:rsidP="00915475">
      <w:pPr>
        <w:rPr>
          <w:sz w:val="20"/>
        </w:rPr>
      </w:pPr>
      <w:r w:rsidRPr="005A6D23">
        <w:rPr>
          <w:sz w:val="20"/>
        </w:rPr>
        <w:t xml:space="preserve">Lungelege </w:t>
      </w:r>
    </w:p>
    <w:p w14:paraId="03031190" w14:textId="77777777" w:rsidR="00915475" w:rsidRPr="005A6D23" w:rsidRDefault="00915475" w:rsidP="00915475">
      <w:pPr>
        <w:rPr>
          <w:sz w:val="20"/>
        </w:rPr>
      </w:pPr>
    </w:p>
    <w:p w14:paraId="27C57278" w14:textId="77777777" w:rsidR="00915475" w:rsidRPr="005A6D23" w:rsidRDefault="00915475" w:rsidP="00915475">
      <w:pPr>
        <w:rPr>
          <w:b/>
          <w:sz w:val="22"/>
          <w:u w:val="single"/>
        </w:rPr>
      </w:pPr>
      <w:r w:rsidRPr="005A6D23">
        <w:rPr>
          <w:b/>
          <w:sz w:val="22"/>
          <w:u w:val="single"/>
        </w:rPr>
        <w:t>DYP 2. og 3. GRADS FORBRENNING</w:t>
      </w:r>
    </w:p>
    <w:p w14:paraId="5CC51F11" w14:textId="77777777" w:rsidR="00915475" w:rsidRPr="005A6D23" w:rsidRDefault="00915475" w:rsidP="00915475">
      <w:pPr>
        <w:rPr>
          <w:b/>
          <w:sz w:val="22"/>
        </w:rPr>
      </w:pPr>
      <w:r w:rsidRPr="005A6D23">
        <w:rPr>
          <w:b/>
          <w:sz w:val="22"/>
        </w:rPr>
        <w:t>Tidlig eksisjon (24-36 timer)</w:t>
      </w:r>
    </w:p>
    <w:p w14:paraId="1145A5DF" w14:textId="77777777" w:rsidR="00915475" w:rsidRPr="005A6D23" w:rsidRDefault="00915475" w:rsidP="00915475">
      <w:pPr>
        <w:rPr>
          <w:b/>
          <w:sz w:val="20"/>
        </w:rPr>
      </w:pPr>
      <w:r w:rsidRPr="005A6D23">
        <w:rPr>
          <w:b/>
          <w:sz w:val="20"/>
        </w:rPr>
        <w:t>Sen eksisjon (etter 2 uker)</w:t>
      </w:r>
    </w:p>
    <w:p w14:paraId="37F9158F" w14:textId="77777777" w:rsidR="00915475" w:rsidRPr="005A6D23" w:rsidRDefault="00915475" w:rsidP="00915475">
      <w:pPr>
        <w:rPr>
          <w:sz w:val="20"/>
        </w:rPr>
      </w:pPr>
    </w:p>
    <w:p w14:paraId="69BCD59B" w14:textId="77777777" w:rsidR="00915475" w:rsidRPr="005A6D23" w:rsidRDefault="00915475" w:rsidP="00915475">
      <w:pPr>
        <w:rPr>
          <w:i/>
          <w:sz w:val="20"/>
        </w:rPr>
      </w:pPr>
      <w:proofErr w:type="gramStart"/>
      <w:r w:rsidRPr="005A6D23">
        <w:rPr>
          <w:i/>
          <w:sz w:val="20"/>
        </w:rPr>
        <w:t>...detaljer</w:t>
      </w:r>
      <w:proofErr w:type="gramEnd"/>
      <w:r w:rsidRPr="005A6D23">
        <w:rPr>
          <w:i/>
          <w:sz w:val="20"/>
        </w:rPr>
        <w:t>...</w:t>
      </w:r>
    </w:p>
    <w:p w14:paraId="0C5B802A" w14:textId="77777777" w:rsidR="00915475" w:rsidRPr="005A6D23" w:rsidRDefault="00915475" w:rsidP="00915475">
      <w:pPr>
        <w:rPr>
          <w:b/>
          <w:sz w:val="20"/>
        </w:rPr>
      </w:pPr>
      <w:r w:rsidRPr="005A6D23">
        <w:rPr>
          <w:b/>
          <w:sz w:val="20"/>
        </w:rPr>
        <w:t>Små skader</w:t>
      </w:r>
    </w:p>
    <w:p w14:paraId="2D509178" w14:textId="4766A1F1" w:rsidR="00915475" w:rsidRPr="005A6D23" w:rsidRDefault="00915475" w:rsidP="00915475">
      <w:pPr>
        <w:ind w:left="720"/>
        <w:rPr>
          <w:sz w:val="20"/>
        </w:rPr>
      </w:pPr>
      <w:r w:rsidRPr="005A6D23">
        <w:rPr>
          <w:sz w:val="20"/>
        </w:rPr>
        <w:t xml:space="preserve">Kan skjære bort og sy sammen hvis rikelig mobilt </w:t>
      </w:r>
      <w:r w:rsidR="00263F21">
        <w:rPr>
          <w:sz w:val="20"/>
        </w:rPr>
        <w:t xml:space="preserve">vev </w:t>
      </w:r>
      <w:proofErr w:type="gramStart"/>
      <w:r w:rsidR="00263F21">
        <w:rPr>
          <w:sz w:val="20"/>
        </w:rPr>
        <w:t>omkring  (</w:t>
      </w:r>
      <w:proofErr w:type="gramEnd"/>
      <w:r w:rsidR="00263F21">
        <w:rPr>
          <w:sz w:val="20"/>
        </w:rPr>
        <w:t>sj</w:t>
      </w:r>
      <w:r w:rsidRPr="005A6D23">
        <w:rPr>
          <w:sz w:val="20"/>
        </w:rPr>
        <w:t>eldent lurt)</w:t>
      </w:r>
    </w:p>
    <w:p w14:paraId="06E963A4" w14:textId="77777777" w:rsidR="00915475" w:rsidRPr="005A6D23" w:rsidRDefault="00915475" w:rsidP="00915475">
      <w:pPr>
        <w:ind w:left="720"/>
        <w:rPr>
          <w:sz w:val="20"/>
        </w:rPr>
      </w:pPr>
      <w:r w:rsidRPr="005A6D23">
        <w:rPr>
          <w:sz w:val="20"/>
        </w:rPr>
        <w:t>Feks: Liten skade midt på magen</w:t>
      </w:r>
    </w:p>
    <w:p w14:paraId="42A04326" w14:textId="77777777" w:rsidR="00915475" w:rsidRPr="005A6D23" w:rsidRDefault="00915475" w:rsidP="00915475">
      <w:pPr>
        <w:rPr>
          <w:b/>
          <w:sz w:val="20"/>
        </w:rPr>
      </w:pPr>
      <w:r w:rsidRPr="005A6D23">
        <w:rPr>
          <w:b/>
          <w:sz w:val="20"/>
        </w:rPr>
        <w:t>Store skader</w:t>
      </w:r>
    </w:p>
    <w:p w14:paraId="193CE7F7" w14:textId="77777777" w:rsidR="00915475" w:rsidRPr="005A6D23" w:rsidRDefault="00915475" w:rsidP="00915475">
      <w:pPr>
        <w:ind w:left="720"/>
        <w:rPr>
          <w:sz w:val="20"/>
        </w:rPr>
      </w:pPr>
      <w:r w:rsidRPr="005A6D23">
        <w:rPr>
          <w:sz w:val="20"/>
        </w:rPr>
        <w:t>1) Må fjerne all brent hud</w:t>
      </w:r>
    </w:p>
    <w:p w14:paraId="509BBC6E" w14:textId="77777777" w:rsidR="00915475" w:rsidRPr="005A6D23" w:rsidRDefault="00915475" w:rsidP="00915475">
      <w:pPr>
        <w:ind w:left="720"/>
        <w:rPr>
          <w:sz w:val="20"/>
        </w:rPr>
      </w:pPr>
      <w:r w:rsidRPr="005A6D23">
        <w:rPr>
          <w:sz w:val="20"/>
        </w:rPr>
        <w:t>2) Transplantere</w:t>
      </w:r>
    </w:p>
    <w:p w14:paraId="0198AFAA" w14:textId="77777777" w:rsidR="00915475" w:rsidRPr="005A6D23" w:rsidRDefault="00915475" w:rsidP="00915475">
      <w:pPr>
        <w:ind w:left="720"/>
        <w:rPr>
          <w:sz w:val="20"/>
        </w:rPr>
      </w:pPr>
      <w:r w:rsidRPr="005A6D23">
        <w:rPr>
          <w:sz w:val="20"/>
        </w:rPr>
        <w:t>3) Donorområde smøres med vaselin</w:t>
      </w:r>
    </w:p>
    <w:p w14:paraId="5997CF38" w14:textId="77777777" w:rsidR="00915475" w:rsidRPr="005A6D23" w:rsidRDefault="00915475" w:rsidP="00915475">
      <w:pPr>
        <w:ind w:left="720"/>
        <w:rPr>
          <w:sz w:val="20"/>
        </w:rPr>
      </w:pPr>
      <w:r w:rsidRPr="005A6D23">
        <w:rPr>
          <w:sz w:val="20"/>
        </w:rPr>
        <w:t>4) Hente hud fra låret</w:t>
      </w:r>
    </w:p>
    <w:p w14:paraId="2FF5759B" w14:textId="77777777" w:rsidR="00915475" w:rsidRPr="005A6D23" w:rsidRDefault="00915475" w:rsidP="00915475">
      <w:pPr>
        <w:ind w:left="720"/>
        <w:rPr>
          <w:sz w:val="20"/>
        </w:rPr>
      </w:pPr>
      <w:r w:rsidRPr="005A6D23">
        <w:rPr>
          <w:sz w:val="20"/>
        </w:rPr>
        <w:t>5) Høste med kniv</w:t>
      </w:r>
    </w:p>
    <w:p w14:paraId="76AD8D94" w14:textId="77777777" w:rsidR="00915475" w:rsidRPr="005A6D23" w:rsidRDefault="00915475" w:rsidP="00915475">
      <w:pPr>
        <w:ind w:left="720"/>
        <w:rPr>
          <w:sz w:val="20"/>
        </w:rPr>
      </w:pPr>
      <w:r w:rsidRPr="005A6D23">
        <w:rPr>
          <w:sz w:val="20"/>
        </w:rPr>
        <w:t>6) Mecher huden (strekker den) for å få mer hud fra lite</w:t>
      </w:r>
    </w:p>
    <w:p w14:paraId="7B1D5189" w14:textId="77777777" w:rsidR="00915475" w:rsidRPr="005A6D23" w:rsidRDefault="00915475" w:rsidP="00915475">
      <w:pPr>
        <w:ind w:left="720"/>
        <w:rPr>
          <w:sz w:val="20"/>
        </w:rPr>
      </w:pPr>
      <w:r w:rsidRPr="005A6D23">
        <w:rPr>
          <w:sz w:val="20"/>
        </w:rPr>
        <w:t>7) Legge på transplantat</w:t>
      </w:r>
    </w:p>
    <w:p w14:paraId="2ECDEED4" w14:textId="77777777" w:rsidR="00915475" w:rsidRPr="005A6D23" w:rsidRDefault="00915475" w:rsidP="00915475">
      <w:pPr>
        <w:ind w:left="720"/>
        <w:rPr>
          <w:sz w:val="20"/>
        </w:rPr>
      </w:pPr>
      <w:r w:rsidRPr="005A6D23">
        <w:rPr>
          <w:sz w:val="20"/>
        </w:rPr>
        <w:t>8) Innpakning</w:t>
      </w:r>
    </w:p>
    <w:p w14:paraId="2D5010CF" w14:textId="77777777" w:rsidR="00915475" w:rsidRPr="005A6D23" w:rsidRDefault="00915475" w:rsidP="00915475">
      <w:pPr>
        <w:ind w:left="1440"/>
        <w:rPr>
          <w:sz w:val="20"/>
        </w:rPr>
      </w:pPr>
      <w:r w:rsidRPr="005A6D23">
        <w:rPr>
          <w:sz w:val="20"/>
        </w:rPr>
        <w:t>Vaselinkompresser</w:t>
      </w:r>
    </w:p>
    <w:p w14:paraId="73A1AE36" w14:textId="77777777" w:rsidR="00915475" w:rsidRPr="005A6D23" w:rsidRDefault="00915475" w:rsidP="00915475">
      <w:pPr>
        <w:ind w:left="1440"/>
        <w:rPr>
          <w:sz w:val="20"/>
        </w:rPr>
      </w:pPr>
      <w:r w:rsidRPr="005A6D23">
        <w:rPr>
          <w:sz w:val="20"/>
        </w:rPr>
        <w:lastRenderedPageBreak/>
        <w:t>Lettfuktede 0,9 % NaCl kompresser</w:t>
      </w:r>
    </w:p>
    <w:p w14:paraId="1CA545BB" w14:textId="77777777" w:rsidR="00915475" w:rsidRPr="005A6D23" w:rsidRDefault="00915475" w:rsidP="00915475">
      <w:pPr>
        <w:ind w:left="1440"/>
        <w:rPr>
          <w:sz w:val="20"/>
        </w:rPr>
      </w:pPr>
      <w:r w:rsidRPr="005A6D23">
        <w:rPr>
          <w:sz w:val="20"/>
        </w:rPr>
        <w:t>"Franskbind"</w:t>
      </w:r>
    </w:p>
    <w:p w14:paraId="0B70D102" w14:textId="77777777" w:rsidR="00915475" w:rsidRPr="005A6D23" w:rsidRDefault="00915475" w:rsidP="00915475">
      <w:pPr>
        <w:ind w:left="720"/>
        <w:rPr>
          <w:sz w:val="20"/>
        </w:rPr>
      </w:pPr>
      <w:r w:rsidRPr="005A6D23">
        <w:rPr>
          <w:sz w:val="20"/>
        </w:rPr>
        <w:t>9) Gipsimmobilisering ved transplat nære ledd</w:t>
      </w:r>
    </w:p>
    <w:p w14:paraId="020EE471" w14:textId="77777777" w:rsidR="00915475" w:rsidRPr="005A6D23" w:rsidRDefault="00915475" w:rsidP="00915475">
      <w:pPr>
        <w:ind w:left="720"/>
        <w:rPr>
          <w:sz w:val="20"/>
        </w:rPr>
      </w:pPr>
      <w:r w:rsidRPr="005A6D23">
        <w:rPr>
          <w:sz w:val="20"/>
        </w:rPr>
        <w:t>10) Pakkes ut etter 5 og 5 dag</w:t>
      </w:r>
    </w:p>
    <w:p w14:paraId="105E64B2" w14:textId="77777777" w:rsidR="00915475" w:rsidRPr="005A6D23" w:rsidRDefault="00915475" w:rsidP="00915475">
      <w:pPr>
        <w:ind w:left="720"/>
        <w:rPr>
          <w:sz w:val="20"/>
        </w:rPr>
      </w:pPr>
      <w:r w:rsidRPr="005A6D23">
        <w:rPr>
          <w:sz w:val="20"/>
        </w:rPr>
        <w:t>11) Daglig kontroll av lukt, sekresjon og farge</w:t>
      </w:r>
    </w:p>
    <w:p w14:paraId="1049C980" w14:textId="77777777" w:rsidR="00915475" w:rsidRPr="005A6D23" w:rsidRDefault="00915475" w:rsidP="00915475">
      <w:pPr>
        <w:ind w:left="720"/>
        <w:rPr>
          <w:sz w:val="16"/>
          <w:u w:val="single"/>
        </w:rPr>
      </w:pPr>
      <w:r w:rsidRPr="005A6D23">
        <w:rPr>
          <w:sz w:val="16"/>
          <w:u w:val="single"/>
        </w:rPr>
        <w:t>Ved tegn til infeksjon</w:t>
      </w:r>
    </w:p>
    <w:p w14:paraId="79C3ECE4" w14:textId="77777777" w:rsidR="00915475" w:rsidRPr="005A6D23" w:rsidRDefault="00915475" w:rsidP="00915475">
      <w:pPr>
        <w:ind w:left="720"/>
        <w:rPr>
          <w:sz w:val="20"/>
        </w:rPr>
      </w:pPr>
      <w:r w:rsidRPr="005A6D23">
        <w:rPr>
          <w:sz w:val="20"/>
        </w:rPr>
        <w:t>Flamazine</w:t>
      </w:r>
    </w:p>
    <w:p w14:paraId="6C63EC46" w14:textId="77777777" w:rsidR="00915475" w:rsidRPr="005A6D23" w:rsidRDefault="00915475" w:rsidP="00915475">
      <w:pPr>
        <w:ind w:left="720"/>
        <w:rPr>
          <w:sz w:val="20"/>
        </w:rPr>
      </w:pPr>
      <w:r w:rsidRPr="005A6D23">
        <w:rPr>
          <w:sz w:val="20"/>
        </w:rPr>
        <w:t>Eddik ved pseudomonas</w:t>
      </w:r>
    </w:p>
    <w:p w14:paraId="506C2699" w14:textId="77777777" w:rsidR="00915475" w:rsidRPr="005A6D23" w:rsidRDefault="00915475" w:rsidP="00915475">
      <w:pPr>
        <w:ind w:left="720"/>
        <w:rPr>
          <w:sz w:val="20"/>
        </w:rPr>
      </w:pPr>
    </w:p>
    <w:p w14:paraId="6011AE72" w14:textId="77777777" w:rsidR="00915475" w:rsidRPr="005A6D23" w:rsidRDefault="00915475" w:rsidP="00915475">
      <w:pPr>
        <w:ind w:left="720"/>
        <w:rPr>
          <w:sz w:val="20"/>
          <w:u w:val="single"/>
        </w:rPr>
      </w:pPr>
      <w:r w:rsidRPr="005A6D23">
        <w:rPr>
          <w:sz w:val="20"/>
          <w:u w:val="single"/>
        </w:rPr>
        <w:t>PÅ DONORSTEDET</w:t>
      </w:r>
    </w:p>
    <w:p w14:paraId="215E36B7" w14:textId="77777777" w:rsidR="00915475" w:rsidRPr="005A6D23" w:rsidRDefault="00915475" w:rsidP="00915475">
      <w:pPr>
        <w:ind w:left="720"/>
        <w:rPr>
          <w:sz w:val="20"/>
        </w:rPr>
      </w:pPr>
      <w:r w:rsidRPr="005A6D23">
        <w:rPr>
          <w:sz w:val="20"/>
        </w:rPr>
        <w:t>Vaselinkompress</w:t>
      </w:r>
    </w:p>
    <w:p w14:paraId="3665C227" w14:textId="77777777" w:rsidR="00915475" w:rsidRPr="005A6D23" w:rsidRDefault="00915475" w:rsidP="00915475">
      <w:pPr>
        <w:ind w:left="720"/>
        <w:rPr>
          <w:sz w:val="20"/>
        </w:rPr>
      </w:pPr>
      <w:r w:rsidRPr="005A6D23">
        <w:rPr>
          <w:sz w:val="20"/>
        </w:rPr>
        <w:t>Fom dag 9 smøres kompresser m/fuktighetskrem til de faller av.</w:t>
      </w:r>
    </w:p>
    <w:p w14:paraId="78D62A6E" w14:textId="77777777" w:rsidR="00915475" w:rsidRPr="005A6D23" w:rsidRDefault="00915475" w:rsidP="00915475">
      <w:pPr>
        <w:ind w:left="720"/>
        <w:rPr>
          <w:sz w:val="20"/>
        </w:rPr>
      </w:pPr>
      <w:r w:rsidRPr="005A6D23">
        <w:rPr>
          <w:sz w:val="20"/>
        </w:rPr>
        <w:t>Etterhvert gror de ut fra underlaget og kompressen løsner</w:t>
      </w:r>
    </w:p>
    <w:p w14:paraId="4B26BD1D" w14:textId="77777777" w:rsidR="00915475" w:rsidRPr="005A6D23" w:rsidRDefault="00915475" w:rsidP="00915475">
      <w:pPr>
        <w:ind w:left="720"/>
        <w:rPr>
          <w:sz w:val="20"/>
        </w:rPr>
      </w:pPr>
    </w:p>
    <w:p w14:paraId="2831E4D1" w14:textId="77777777" w:rsidR="00915475" w:rsidRPr="005A6D23" w:rsidRDefault="00915475" w:rsidP="00915475">
      <w:pPr>
        <w:rPr>
          <w:b/>
          <w:sz w:val="20"/>
          <w:u w:val="single"/>
        </w:rPr>
      </w:pPr>
      <w:r w:rsidRPr="005A6D23">
        <w:rPr>
          <w:b/>
          <w:sz w:val="20"/>
          <w:u w:val="single"/>
        </w:rPr>
        <w:t>UTSTYR</w:t>
      </w:r>
    </w:p>
    <w:p w14:paraId="1D23F341" w14:textId="77777777" w:rsidR="00915475" w:rsidRPr="005A6D23" w:rsidRDefault="00915475" w:rsidP="00915475">
      <w:pPr>
        <w:rPr>
          <w:sz w:val="20"/>
        </w:rPr>
      </w:pPr>
      <w:r w:rsidRPr="005A6D23">
        <w:rPr>
          <w:sz w:val="20"/>
        </w:rPr>
        <w:t>Watson / Veck kniv eller trykkluftsdermatom</w:t>
      </w:r>
    </w:p>
    <w:p w14:paraId="0737C97A" w14:textId="77777777" w:rsidR="00915475" w:rsidRPr="005A6D23" w:rsidRDefault="00915475" w:rsidP="00915475">
      <w:pPr>
        <w:rPr>
          <w:sz w:val="20"/>
        </w:rPr>
      </w:pPr>
      <w:r w:rsidRPr="005A6D23">
        <w:rPr>
          <w:sz w:val="20"/>
        </w:rPr>
        <w:t>Mesh apparat: Strekker ut huden</w:t>
      </w:r>
    </w:p>
    <w:p w14:paraId="0238FE07" w14:textId="77777777" w:rsidR="00915475" w:rsidRPr="005A6D23" w:rsidRDefault="00915475" w:rsidP="00915475">
      <w:pPr>
        <w:rPr>
          <w:sz w:val="20"/>
        </w:rPr>
      </w:pPr>
      <w:r w:rsidRPr="005A6D23">
        <w:rPr>
          <w:sz w:val="20"/>
        </w:rPr>
        <w:t>Glassplate</w:t>
      </w:r>
    </w:p>
    <w:p w14:paraId="5F760891" w14:textId="77777777" w:rsidR="00915475" w:rsidRPr="005A6D23" w:rsidRDefault="00915475" w:rsidP="00915475">
      <w:pPr>
        <w:rPr>
          <w:sz w:val="20"/>
        </w:rPr>
      </w:pPr>
      <w:r w:rsidRPr="005A6D23">
        <w:rPr>
          <w:sz w:val="20"/>
        </w:rPr>
        <w:t>Vaselinkompress</w:t>
      </w:r>
    </w:p>
    <w:p w14:paraId="4E337B18" w14:textId="77777777" w:rsidR="00915475" w:rsidRPr="005A6D23" w:rsidRDefault="00915475" w:rsidP="00915475">
      <w:pPr>
        <w:rPr>
          <w:sz w:val="20"/>
        </w:rPr>
      </w:pPr>
      <w:r w:rsidRPr="005A6D23">
        <w:rPr>
          <w:sz w:val="20"/>
        </w:rPr>
        <w:t>Stiftemaskin eller tråd</w:t>
      </w:r>
    </w:p>
    <w:p w14:paraId="28061F16" w14:textId="77777777" w:rsidR="00915475" w:rsidRPr="005A6D23" w:rsidRDefault="00915475" w:rsidP="00915475">
      <w:pPr>
        <w:rPr>
          <w:sz w:val="20"/>
        </w:rPr>
      </w:pPr>
    </w:p>
    <w:p w14:paraId="0DE360E4" w14:textId="77777777" w:rsidR="00915475" w:rsidRPr="005A6D23" w:rsidRDefault="00915475" w:rsidP="00915475">
      <w:pPr>
        <w:rPr>
          <w:sz w:val="20"/>
        </w:rPr>
      </w:pPr>
      <w:r w:rsidRPr="005A6D23">
        <w:rPr>
          <w:sz w:val="20"/>
        </w:rPr>
        <w:t>HVA GJØR AT TRANSPLANTATET FESTER</w:t>
      </w:r>
    </w:p>
    <w:p w14:paraId="6708D2C2" w14:textId="77777777" w:rsidR="00915475" w:rsidRPr="005A6D23" w:rsidRDefault="00915475" w:rsidP="00915475">
      <w:pPr>
        <w:rPr>
          <w:sz w:val="20"/>
        </w:rPr>
      </w:pPr>
      <w:r w:rsidRPr="005A6D23">
        <w:rPr>
          <w:sz w:val="20"/>
        </w:rPr>
        <w:t>Kar vokser opp fra underlaget gjennom fibrin</w:t>
      </w:r>
    </w:p>
    <w:p w14:paraId="588A44B3" w14:textId="77777777" w:rsidR="00915475" w:rsidRPr="005A6D23" w:rsidRDefault="00915475" w:rsidP="00915475">
      <w:pPr>
        <w:rPr>
          <w:sz w:val="20"/>
        </w:rPr>
      </w:pPr>
    </w:p>
    <w:p w14:paraId="4B7A7A44" w14:textId="77777777" w:rsidR="00915475" w:rsidRPr="005A6D23" w:rsidRDefault="00915475" w:rsidP="00915475">
      <w:pPr>
        <w:rPr>
          <w:b/>
          <w:sz w:val="20"/>
          <w:u w:val="single"/>
        </w:rPr>
      </w:pPr>
      <w:r w:rsidRPr="005A6D23">
        <w:rPr>
          <w:b/>
          <w:sz w:val="20"/>
          <w:u w:val="single"/>
        </w:rPr>
        <w:t>NÅR GÅR DET GALT (TRANSPLANTETET IKKE SITTER)</w:t>
      </w:r>
    </w:p>
    <w:p w14:paraId="34B16A7B" w14:textId="77777777" w:rsidR="00915475" w:rsidRPr="005A6D23" w:rsidRDefault="00915475" w:rsidP="00915475">
      <w:pPr>
        <w:rPr>
          <w:sz w:val="20"/>
        </w:rPr>
      </w:pPr>
      <w:r w:rsidRPr="005A6D23">
        <w:rPr>
          <w:sz w:val="20"/>
        </w:rPr>
        <w:t>Blødning under transplantat</w:t>
      </w:r>
    </w:p>
    <w:p w14:paraId="154EBA1E" w14:textId="77777777" w:rsidR="00915475" w:rsidRPr="005A6D23" w:rsidRDefault="00915475" w:rsidP="00915475">
      <w:pPr>
        <w:rPr>
          <w:sz w:val="20"/>
        </w:rPr>
      </w:pPr>
      <w:r w:rsidRPr="005A6D23">
        <w:rPr>
          <w:sz w:val="20"/>
        </w:rPr>
        <w:t>Manglende immobilisering</w:t>
      </w:r>
    </w:p>
    <w:p w14:paraId="0846C4AD" w14:textId="77777777" w:rsidR="00915475" w:rsidRPr="005A6D23" w:rsidRDefault="00915475" w:rsidP="00915475">
      <w:pPr>
        <w:rPr>
          <w:sz w:val="20"/>
        </w:rPr>
      </w:pPr>
      <w:r w:rsidRPr="005A6D23">
        <w:rPr>
          <w:sz w:val="20"/>
        </w:rPr>
        <w:t>Infeksjon</w:t>
      </w:r>
    </w:p>
    <w:p w14:paraId="1DF3E808" w14:textId="77777777" w:rsidR="00915475" w:rsidRPr="005A6D23" w:rsidRDefault="00915475" w:rsidP="00915475">
      <w:pPr>
        <w:rPr>
          <w:sz w:val="20"/>
        </w:rPr>
      </w:pPr>
      <w:r w:rsidRPr="005A6D23">
        <w:rPr>
          <w:sz w:val="20"/>
        </w:rPr>
        <w:t>Ikke adekvat nedskjering</w:t>
      </w:r>
    </w:p>
    <w:p w14:paraId="311943D0" w14:textId="77777777" w:rsidR="00915475" w:rsidRPr="005A6D23" w:rsidRDefault="00915475" w:rsidP="00915475">
      <w:pPr>
        <w:widowControl w:val="0"/>
        <w:numPr>
          <w:ilvl w:val="1"/>
          <w:numId w:val="1"/>
        </w:numPr>
        <w:tabs>
          <w:tab w:val="left" w:pos="-2127"/>
        </w:tabs>
        <w:autoSpaceDE w:val="0"/>
        <w:autoSpaceDN w:val="0"/>
        <w:adjustRightInd w:val="0"/>
        <w:spacing w:after="60"/>
        <w:ind w:left="0" w:firstLine="0"/>
        <w:rPr>
          <w:rFonts w:cs="Arial"/>
          <w:color w:val="202020"/>
          <w:sz w:val="20"/>
          <w:szCs w:val="26"/>
        </w:rPr>
      </w:pPr>
    </w:p>
    <w:p w14:paraId="314B524A" w14:textId="77777777" w:rsidR="002C73EA" w:rsidRDefault="002C73EA" w:rsidP="002C73EA">
      <w:pPr>
        <w:rPr>
          <w:sz w:val="20"/>
        </w:rPr>
      </w:pPr>
    </w:p>
    <w:p w14:paraId="4FBC7677" w14:textId="77777777" w:rsidR="00263F21" w:rsidRDefault="00263F21" w:rsidP="002C73EA">
      <w:pPr>
        <w:rPr>
          <w:sz w:val="20"/>
        </w:rPr>
      </w:pPr>
    </w:p>
    <w:p w14:paraId="0C1984C2" w14:textId="77777777" w:rsidR="00263F21" w:rsidRDefault="00263F21" w:rsidP="002C73EA">
      <w:pPr>
        <w:rPr>
          <w:sz w:val="20"/>
        </w:rPr>
      </w:pPr>
    </w:p>
    <w:p w14:paraId="7CF0B024" w14:textId="77777777" w:rsidR="00263F21" w:rsidRDefault="00263F21" w:rsidP="00263F21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</w:p>
    <w:p w14:paraId="38A24672" w14:textId="77777777" w:rsidR="00263F21" w:rsidRDefault="00263F21" w:rsidP="00263F21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34759B">
        <w:rPr>
          <w:rFonts w:cs="Arial"/>
          <w:noProof/>
          <w:sz w:val="22"/>
          <w:lang w:val="en-US"/>
        </w:rPr>
        <w:drawing>
          <wp:inline distT="0" distB="0" distL="0" distR="0" wp14:anchorId="1B1092A1" wp14:editId="65D5F2F1">
            <wp:extent cx="2866411" cy="1352875"/>
            <wp:effectExtent l="0" t="0" r="3810" b="0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7838" cy="135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5682" w14:textId="77777777" w:rsidR="00263F21" w:rsidRDefault="00263F21" w:rsidP="00263F21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34759B">
        <w:rPr>
          <w:rFonts w:cs="Arial"/>
          <w:noProof/>
          <w:sz w:val="22"/>
          <w:lang w:val="en-US"/>
        </w:rPr>
        <w:drawing>
          <wp:inline distT="0" distB="0" distL="0" distR="0" wp14:anchorId="5BD5FA31" wp14:editId="3AEC0032">
            <wp:extent cx="2805268" cy="1755868"/>
            <wp:effectExtent l="0" t="0" r="0" b="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3583" cy="176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A3EC" w14:textId="77777777" w:rsidR="00263F21" w:rsidRDefault="00263F21" w:rsidP="00263F21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34759B">
        <w:rPr>
          <w:rFonts w:cs="Arial"/>
          <w:noProof/>
          <w:sz w:val="22"/>
          <w:lang w:val="en-US"/>
        </w:rPr>
        <w:drawing>
          <wp:inline distT="0" distB="0" distL="0" distR="0" wp14:anchorId="0AD04234" wp14:editId="728875AB">
            <wp:extent cx="2805268" cy="1422154"/>
            <wp:effectExtent l="0" t="0" r="0" b="635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1016" cy="142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87C0" w14:textId="77777777" w:rsidR="00263F21" w:rsidRDefault="00263F21" w:rsidP="00263F21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34759B">
        <w:rPr>
          <w:rFonts w:cs="Arial"/>
          <w:noProof/>
          <w:sz w:val="22"/>
          <w:lang w:val="en-US"/>
        </w:rPr>
        <w:lastRenderedPageBreak/>
        <w:drawing>
          <wp:inline distT="0" distB="0" distL="0" distR="0" wp14:anchorId="78170479" wp14:editId="261390C4">
            <wp:extent cx="3306655" cy="1509705"/>
            <wp:effectExtent l="0" t="0" r="0" b="0"/>
            <wp:docPr id="5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5672" cy="151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A3A0" w14:textId="77777777" w:rsidR="00263F21" w:rsidRDefault="00263F21" w:rsidP="00263F21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34759B">
        <w:rPr>
          <w:rFonts w:cs="Arial"/>
          <w:noProof/>
          <w:sz w:val="22"/>
          <w:lang w:val="en-US"/>
        </w:rPr>
        <w:drawing>
          <wp:inline distT="0" distB="0" distL="0" distR="0" wp14:anchorId="57A57DF4" wp14:editId="02DDCFD0">
            <wp:extent cx="3833968" cy="1426417"/>
            <wp:effectExtent l="0" t="0" r="1905" b="0"/>
            <wp:docPr id="6" name="Bil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9519" cy="142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E08E" w14:textId="77777777" w:rsidR="00263F21" w:rsidRDefault="00263F21" w:rsidP="00263F21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34759B">
        <w:rPr>
          <w:rFonts w:cs="Arial"/>
          <w:noProof/>
          <w:sz w:val="22"/>
          <w:lang w:val="en-US"/>
        </w:rPr>
        <w:drawing>
          <wp:inline distT="0" distB="0" distL="0" distR="0" wp14:anchorId="127A0DB2" wp14:editId="6F6C22CE">
            <wp:extent cx="3262468" cy="2033854"/>
            <wp:effectExtent l="0" t="0" r="0" b="0"/>
            <wp:docPr id="7" name="Bil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6261" cy="203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8099" w14:textId="77777777" w:rsidR="00263F21" w:rsidRDefault="00263F21" w:rsidP="00263F21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34759B">
        <w:rPr>
          <w:rFonts w:cs="Arial"/>
          <w:noProof/>
          <w:sz w:val="22"/>
          <w:lang w:val="en-US"/>
        </w:rPr>
        <w:drawing>
          <wp:inline distT="0" distB="0" distL="0" distR="0" wp14:anchorId="22803212" wp14:editId="2B0DB27C">
            <wp:extent cx="4176868" cy="1834154"/>
            <wp:effectExtent l="0" t="0" r="0" b="0"/>
            <wp:docPr id="8" name="Bil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3869" cy="183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65B1" w14:textId="77777777" w:rsidR="00263F21" w:rsidRDefault="00263F21" w:rsidP="00263F21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34759B">
        <w:rPr>
          <w:rFonts w:cs="Arial"/>
          <w:noProof/>
          <w:sz w:val="22"/>
          <w:lang w:val="en-US"/>
        </w:rPr>
        <w:drawing>
          <wp:inline distT="0" distB="0" distL="0" distR="0" wp14:anchorId="4784FFA3" wp14:editId="544FD9B8">
            <wp:extent cx="4202222" cy="2285882"/>
            <wp:effectExtent l="0" t="0" r="0" b="635"/>
            <wp:docPr id="9" name="Bil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989" cy="22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17A8" w14:textId="77777777" w:rsidR="00263F21" w:rsidRDefault="00263F21" w:rsidP="00263F21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34759B">
        <w:rPr>
          <w:rFonts w:cs="Arial"/>
          <w:noProof/>
          <w:sz w:val="22"/>
          <w:lang w:val="en-US"/>
        </w:rPr>
        <w:lastRenderedPageBreak/>
        <w:drawing>
          <wp:inline distT="0" distB="0" distL="0" distR="0" wp14:anchorId="166048F4" wp14:editId="06DB7BB5">
            <wp:extent cx="1725739" cy="1371482"/>
            <wp:effectExtent l="0" t="0" r="1905" b="635"/>
            <wp:docPr id="10" name="Bil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8219" cy="13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7880" w14:textId="77777777" w:rsidR="00263F21" w:rsidRDefault="00263F21" w:rsidP="00263F21">
      <w:pPr>
        <w:widowControl w:val="0"/>
        <w:autoSpaceDE w:val="0"/>
        <w:autoSpaceDN w:val="0"/>
        <w:adjustRightInd w:val="0"/>
        <w:rPr>
          <w:rFonts w:cs="Arial"/>
          <w:sz w:val="22"/>
          <w:lang w:val="en-US"/>
        </w:rPr>
      </w:pPr>
      <w:r w:rsidRPr="00263F21">
        <w:rPr>
          <w:rFonts w:cs="Arial"/>
          <w:noProof/>
          <w:sz w:val="22"/>
          <w:lang w:val="en-US"/>
        </w:rPr>
        <w:drawing>
          <wp:inline distT="0" distB="0" distL="0" distR="0" wp14:anchorId="2D2571AC" wp14:editId="10869FB1">
            <wp:extent cx="2576668" cy="1420056"/>
            <wp:effectExtent l="0" t="0" r="0" b="2540"/>
            <wp:docPr id="11" name="Bil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8493" cy="142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AB91" w14:textId="77777777" w:rsidR="00263F21" w:rsidRPr="002C73EA" w:rsidRDefault="00263F21" w:rsidP="002C73EA">
      <w:pPr>
        <w:rPr>
          <w:sz w:val="20"/>
        </w:rPr>
      </w:pPr>
    </w:p>
    <w:sectPr w:rsidR="00263F21" w:rsidRPr="002C73EA" w:rsidSect="002C73EA">
      <w:pgSz w:w="11900" w:h="16840"/>
      <w:pgMar w:top="567" w:right="843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00000066">
      <w:start w:val="1"/>
      <w:numFmt w:val="bullet"/>
      <w:lvlText w:val="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EA"/>
    <w:rsid w:val="00060A4E"/>
    <w:rsid w:val="00263F21"/>
    <w:rsid w:val="002C73EA"/>
    <w:rsid w:val="0034759B"/>
    <w:rsid w:val="005512D1"/>
    <w:rsid w:val="007D7EF3"/>
    <w:rsid w:val="00915475"/>
    <w:rsid w:val="00965F8A"/>
    <w:rsid w:val="00A770AB"/>
    <w:rsid w:val="00AA08D2"/>
    <w:rsid w:val="00AD7D88"/>
    <w:rsid w:val="00B17806"/>
    <w:rsid w:val="00BE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6D94EE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2C73EA"/>
    <w:rPr>
      <w:rFonts w:ascii="Lucida Grande" w:hAnsi="Lucida Grande" w:cs="Lucida Grande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2C73EA"/>
    <w:rPr>
      <w:rFonts w:ascii="Lucida Grande" w:hAnsi="Lucida Grande" w:cs="Lucida Grande"/>
      <w:sz w:val="18"/>
      <w:szCs w:val="18"/>
    </w:rPr>
  </w:style>
  <w:style w:type="table" w:styleId="Tabellrutenett">
    <w:name w:val="Table Grid"/>
    <w:basedOn w:val="Vanligtabell"/>
    <w:uiPriority w:val="59"/>
    <w:rsid w:val="009154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748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Camilla Kopperstad</cp:lastModifiedBy>
  <cp:revision>2</cp:revision>
  <dcterms:created xsi:type="dcterms:W3CDTF">2018-05-01T20:57:00Z</dcterms:created>
  <dcterms:modified xsi:type="dcterms:W3CDTF">2018-05-01T20:57:00Z</dcterms:modified>
</cp:coreProperties>
</file>